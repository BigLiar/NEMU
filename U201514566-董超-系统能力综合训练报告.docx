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C45F5" wp14:editId="430C4158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4BF400" id="Rectangle 366" o:spid="_x0000_s1026" alt="Light vertical" style="position:absolute;left:0;text-align:left;margin-left:267.95pt;margin-top:-71.6pt;width:9.8pt;height:84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124DF" wp14:editId="7675A9EF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ADCD5" id="Rectangle 365" o:spid="_x0000_s1026" style="position:absolute;left:0;text-align:left;margin-left:277.75pt;margin-top:-1in;width:227.55pt;height:841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33202" wp14:editId="152E6E2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77777777" w:rsidR="00E97336" w:rsidRPr="00394576" w:rsidRDefault="00E97336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  <w:p w14:paraId="460B2F5A" w14:textId="77777777" w:rsidR="00E97336" w:rsidRDefault="00E97336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77777777" w:rsidR="00E97336" w:rsidRPr="00394576" w:rsidRDefault="00E97336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7</w:t>
                      </w:r>
                    </w:p>
                    <w:p w14:paraId="460B2F5A" w14:textId="77777777" w:rsidR="00E97336" w:rsidRDefault="00E97336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3FC5E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20A697" wp14:editId="042AD316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12F05685" w:rsidR="00E97336" w:rsidRPr="00B5427A" w:rsidRDefault="00E97336" w:rsidP="00B5427A">
                            <w:pPr>
                              <w:pStyle w:val="ac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系统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能力综合训练  课程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设计报告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12F05685" w:rsidR="00E97336" w:rsidRPr="00B5427A" w:rsidRDefault="00E97336" w:rsidP="00B5427A">
                      <w:pPr>
                        <w:pStyle w:val="ac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系统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>能力综合训练  课程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设计报告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35EC97ED" w:rsidR="000C5960" w:rsidRDefault="005410B6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X86模拟器设计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1FCDAC92" w:rsidR="000C5960" w:rsidRDefault="004466B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ACM1501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1A10A41E" w:rsidR="000C5960" w:rsidRDefault="000C5960" w:rsidP="003E17F9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</w:t>
            </w:r>
            <w:r w:rsidR="005662EF">
              <w:rPr>
                <w:rFonts w:ascii="宋体" w:hAnsi="宋体" w:hint="eastAsia"/>
                <w:sz w:val="28"/>
              </w:rPr>
              <w:t>0</w:t>
            </w:r>
            <w:r w:rsidR="003E17F9">
              <w:rPr>
                <w:rFonts w:ascii="宋体" w:hAnsi="宋体"/>
                <w:sz w:val="28"/>
              </w:rPr>
              <w:t>1</w:t>
            </w:r>
            <w:r w:rsidR="004466B0">
              <w:rPr>
                <w:rFonts w:ascii="宋体" w:hAnsi="宋体"/>
                <w:sz w:val="28"/>
              </w:rPr>
              <w:t>514566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698F3AD8" w:rsidR="000C5960" w:rsidRDefault="004466B0" w:rsidP="00546102">
            <w:pPr>
              <w:jc w:val="center"/>
              <w:rPr>
                <w:rFonts w:ascii="宋体" w:hAnsi="宋体"/>
                <w:sz w:val="28"/>
              </w:rPr>
            </w:pPr>
            <w:proofErr w:type="gramStart"/>
            <w:r>
              <w:rPr>
                <w:rFonts w:ascii="宋体" w:hAnsi="宋体" w:hint="eastAsia"/>
                <w:sz w:val="28"/>
              </w:rPr>
              <w:t>董超</w:t>
            </w:r>
            <w:proofErr w:type="gramEnd"/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0A1710B1" w:rsidR="000C5960" w:rsidRDefault="004466B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15927382865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5484B1AB" w:rsidR="000C5960" w:rsidRDefault="00E97336">
            <w:pPr>
              <w:jc w:val="center"/>
              <w:rPr>
                <w:rFonts w:ascii="宋体" w:hAnsi="宋体"/>
                <w:sz w:val="28"/>
              </w:rPr>
            </w:pPr>
            <w:hyperlink r:id="rId11" w:history="1">
              <w:r w:rsidR="004466B0" w:rsidRPr="00242FAD">
                <w:rPr>
                  <w:rStyle w:val="af"/>
                </w:rPr>
                <w:t>948914729</w:t>
              </w:r>
              <w:r w:rsidR="004466B0" w:rsidRPr="00242FAD">
                <w:rPr>
                  <w:rStyle w:val="af"/>
                  <w:rFonts w:ascii="宋体" w:hAnsi="宋体" w:hint="eastAsia"/>
                  <w:sz w:val="28"/>
                </w:rPr>
                <w:t>@qq.com</w:t>
              </w:r>
            </w:hyperlink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6FEAA4DA" wp14:editId="372C826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E7CADC" id="Group 9" o:spid="_x0000_s1026" style="position:absolute;left:0;text-align:left;margin-left:303pt;margin-top:21.45pt;width:183.25pt;height:177.55pt;z-index:251659776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2ECBCC47" w:rsidR="000C5960" w:rsidRDefault="000C5960" w:rsidP="005879BF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</w:t>
            </w:r>
            <w:r w:rsidR="004466B0">
              <w:rPr>
                <w:rFonts w:ascii="宋体" w:hAnsi="宋体" w:hint="eastAsia"/>
                <w:sz w:val="28"/>
              </w:rPr>
              <w:t>9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</w:t>
            </w:r>
            <w:r w:rsidR="004466B0">
              <w:rPr>
                <w:rFonts w:ascii="宋体" w:hAnsi="宋体"/>
                <w:sz w:val="28"/>
              </w:rPr>
              <w:t>1</w:t>
            </w:r>
            <w:r>
              <w:rPr>
                <w:rFonts w:ascii="宋体" w:hAnsi="宋体" w:hint="eastAsia"/>
                <w:sz w:val="28"/>
              </w:rPr>
              <w:t>-</w:t>
            </w:r>
            <w:r w:rsidR="004466B0">
              <w:rPr>
                <w:rFonts w:ascii="宋体" w:hAnsi="宋体" w:hint="eastAsia"/>
                <w:sz w:val="28"/>
              </w:rPr>
              <w:t>09</w:t>
            </w:r>
            <w:r>
              <w:rPr>
                <w:rFonts w:ascii="宋体" w:hAnsi="宋体" w:hint="eastAsia"/>
                <w:sz w:val="28"/>
              </w:rPr>
              <w:t xml:space="preserve"> </w:t>
            </w:r>
            <w:r w:rsidR="005879BF">
              <w:rPr>
                <w:rFonts w:ascii="宋体" w:hAnsi="宋体" w:hint="eastAsia"/>
                <w:sz w:val="28"/>
              </w:rPr>
              <w:t>周</w:t>
            </w:r>
            <w:r w:rsidR="004466B0">
              <w:rPr>
                <w:rFonts w:ascii="宋体" w:hAnsi="宋体" w:hint="eastAsia"/>
                <w:sz w:val="28"/>
              </w:rPr>
              <w:t>三晚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6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2E86F233" w14:textId="77777777" w:rsidR="000C5960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2BDDE40B" w14:textId="70CE244B" w:rsidR="002A1FA3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97213218" w:history="1">
        <w:r w:rsidR="002A1FA3" w:rsidRPr="00D004DB">
          <w:rPr>
            <w:rStyle w:val="af"/>
            <w:noProof/>
          </w:rPr>
          <w:t>1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课程设计概述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A82345D" w14:textId="42849773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19" w:history="1">
        <w:r w:rsidR="002A1FA3" w:rsidRPr="00D004DB">
          <w:rPr>
            <w:rStyle w:val="af"/>
            <w:noProof/>
          </w:rPr>
          <w:t>1.1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课设背景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_Toc497213219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701FC0BA" w14:textId="32DF8DE8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0" w:history="1">
        <w:r w:rsidR="002A1FA3" w:rsidRPr="00D004DB">
          <w:rPr>
            <w:rStyle w:val="af"/>
            <w:noProof/>
          </w:rPr>
          <w:t>1.2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设计任务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2</w:t>
        </w:r>
        <w:r w:rsidR="002A1FA3">
          <w:rPr>
            <w:noProof/>
            <w:webHidden/>
          </w:rPr>
          <w:fldChar w:fldCharType="end"/>
        </w:r>
      </w:hyperlink>
    </w:p>
    <w:p w14:paraId="0D31A3F9" w14:textId="3C931062" w:rsidR="002A1FA3" w:rsidRDefault="00E97336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1" w:history="1">
        <w:r w:rsidR="002A1FA3" w:rsidRPr="00D004DB">
          <w:rPr>
            <w:rStyle w:val="af"/>
            <w:noProof/>
          </w:rPr>
          <w:t>2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PA1 </w:t>
        </w:r>
        <w:r w:rsidR="002A1FA3" w:rsidRPr="00D004DB">
          <w:rPr>
            <w:rStyle w:val="af"/>
            <w:noProof/>
          </w:rPr>
          <w:t>简易调试器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446C396F" w14:textId="1B0169A4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2" w:history="1">
        <w:r w:rsidR="002A1FA3" w:rsidRPr="00D004DB">
          <w:rPr>
            <w:rStyle w:val="af"/>
            <w:noProof/>
          </w:rPr>
          <w:t>2.1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3</w:t>
        </w:r>
        <w:r w:rsidR="002A1FA3">
          <w:rPr>
            <w:noProof/>
            <w:webHidden/>
          </w:rPr>
          <w:fldChar w:fldCharType="end"/>
        </w:r>
      </w:hyperlink>
    </w:p>
    <w:p w14:paraId="06E43716" w14:textId="18D20395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3" w:history="1">
        <w:r w:rsidR="002A1FA3" w:rsidRPr="00D004DB">
          <w:rPr>
            <w:rStyle w:val="af"/>
            <w:noProof/>
          </w:rPr>
          <w:t>2.2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4</w:t>
        </w:r>
        <w:r w:rsidR="002A1FA3">
          <w:rPr>
            <w:noProof/>
            <w:webHidden/>
          </w:rPr>
          <w:fldChar w:fldCharType="end"/>
        </w:r>
      </w:hyperlink>
    </w:p>
    <w:p w14:paraId="7C21FFB6" w14:textId="746F7F06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4" w:history="1">
        <w:r w:rsidR="002A1FA3" w:rsidRPr="00D004DB">
          <w:rPr>
            <w:rStyle w:val="af"/>
            <w:noProof/>
          </w:rPr>
          <w:t>2.3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5</w:t>
        </w:r>
        <w:r w:rsidR="002A1FA3">
          <w:rPr>
            <w:noProof/>
            <w:webHidden/>
          </w:rPr>
          <w:fldChar w:fldCharType="end"/>
        </w:r>
      </w:hyperlink>
    </w:p>
    <w:p w14:paraId="3F5BD637" w14:textId="7AAB5C97" w:rsidR="002A1FA3" w:rsidRDefault="00E97336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5" w:history="1">
        <w:r w:rsidR="002A1FA3" w:rsidRPr="00D004DB">
          <w:rPr>
            <w:rStyle w:val="af"/>
            <w:noProof/>
          </w:rPr>
          <w:t>3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PA2 </w:t>
        </w:r>
        <w:r w:rsidR="002A1FA3" w:rsidRPr="00D004DB">
          <w:rPr>
            <w:rStyle w:val="af"/>
            <w:noProof/>
          </w:rPr>
          <w:t>冯诺依曼计算机系统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_Toc497213225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135C170" w14:textId="3658617A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6" w:history="1">
        <w:r w:rsidR="002A1FA3" w:rsidRPr="00D004DB">
          <w:rPr>
            <w:rStyle w:val="af"/>
            <w:noProof/>
          </w:rPr>
          <w:t>3.1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_Toc497213226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7</w:t>
        </w:r>
        <w:r w:rsidR="002A1FA3">
          <w:rPr>
            <w:noProof/>
            <w:webHidden/>
          </w:rPr>
          <w:fldChar w:fldCharType="end"/>
        </w:r>
      </w:hyperlink>
    </w:p>
    <w:p w14:paraId="464ACE23" w14:textId="5B983A49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7" w:history="1">
        <w:r w:rsidR="002A1FA3" w:rsidRPr="00D004DB">
          <w:rPr>
            <w:rStyle w:val="af"/>
            <w:noProof/>
          </w:rPr>
          <w:t>3.2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必答题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_Toc497213227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9</w:t>
        </w:r>
        <w:r w:rsidR="002A1FA3">
          <w:rPr>
            <w:noProof/>
            <w:webHidden/>
          </w:rPr>
          <w:fldChar w:fldCharType="end"/>
        </w:r>
      </w:hyperlink>
    </w:p>
    <w:p w14:paraId="3ED2F67F" w14:textId="0F09BBFA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28" w:history="1">
        <w:r w:rsidR="002A1FA3" w:rsidRPr="00D004DB">
          <w:rPr>
            <w:rStyle w:val="af"/>
            <w:noProof/>
          </w:rPr>
          <w:t>3.3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_Toc497213228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11</w:t>
        </w:r>
        <w:r w:rsidR="002A1FA3">
          <w:rPr>
            <w:noProof/>
            <w:webHidden/>
          </w:rPr>
          <w:fldChar w:fldCharType="end"/>
        </w:r>
      </w:hyperlink>
    </w:p>
    <w:p w14:paraId="3E47418D" w14:textId="6FD05AD5" w:rsidR="002A1FA3" w:rsidRDefault="00E97336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29" w:history="1">
        <w:r w:rsidR="002A1FA3" w:rsidRPr="00D004DB">
          <w:rPr>
            <w:rStyle w:val="af"/>
            <w:noProof/>
          </w:rPr>
          <w:t>4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 xml:space="preserve">PA3 </w:t>
        </w:r>
        <w:r w:rsidR="002A1FA3" w:rsidRPr="00D004DB">
          <w:rPr>
            <w:rStyle w:val="af"/>
            <w:noProof/>
          </w:rPr>
          <w:t>异常控制流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_Toc497213229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4EAA88C7" w14:textId="66DE0034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0" w:history="1">
        <w:r w:rsidR="002A1FA3" w:rsidRPr="00D004DB">
          <w:rPr>
            <w:rStyle w:val="af"/>
            <w:noProof/>
          </w:rPr>
          <w:t>4.1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功能实现的要点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_Toc497213230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13</w:t>
        </w:r>
        <w:r w:rsidR="002A1FA3">
          <w:rPr>
            <w:noProof/>
            <w:webHidden/>
          </w:rPr>
          <w:fldChar w:fldCharType="end"/>
        </w:r>
      </w:hyperlink>
    </w:p>
    <w:p w14:paraId="7F4E09DD" w14:textId="2F8D263B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1" w:history="1">
        <w:r w:rsidR="002A1FA3" w:rsidRPr="00D004DB">
          <w:rPr>
            <w:rStyle w:val="af"/>
            <w:noProof/>
          </w:rPr>
          <w:t>4.2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主要故障与调试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_Toc497213231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15</w:t>
        </w:r>
        <w:r w:rsidR="002A1FA3">
          <w:rPr>
            <w:noProof/>
            <w:webHidden/>
          </w:rPr>
          <w:fldChar w:fldCharType="end"/>
        </w:r>
      </w:hyperlink>
    </w:p>
    <w:p w14:paraId="6FDD5FBD" w14:textId="0ECEF5BA" w:rsidR="002A1FA3" w:rsidRDefault="00E97336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7213232" w:history="1">
        <w:r w:rsidR="002A1FA3" w:rsidRPr="00D004DB">
          <w:rPr>
            <w:rStyle w:val="af"/>
            <w:noProof/>
          </w:rPr>
          <w:t>5</w:t>
        </w:r>
        <w:r w:rsidR="002A1FA3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设计总结与心得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_Toc497213232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1AAECAA0" w14:textId="34F7A24A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3" w:history="1">
        <w:r w:rsidR="002A1FA3" w:rsidRPr="00D004DB">
          <w:rPr>
            <w:rStyle w:val="af"/>
            <w:noProof/>
          </w:rPr>
          <w:t>5.1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课设总结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_Toc497213233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3EA0246E" w14:textId="48ADDF6E" w:rsidR="002A1FA3" w:rsidRDefault="00E97336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7213234" w:history="1">
        <w:r w:rsidR="002A1FA3" w:rsidRPr="00D004DB">
          <w:rPr>
            <w:rStyle w:val="af"/>
            <w:noProof/>
          </w:rPr>
          <w:t>5.2</w:t>
        </w:r>
        <w:r w:rsidR="002A1FA3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2A1FA3" w:rsidRPr="00D004DB">
          <w:rPr>
            <w:rStyle w:val="af"/>
            <w:noProof/>
          </w:rPr>
          <w:t>课设心得</w:t>
        </w:r>
        <w:r w:rsidR="002A1FA3">
          <w:rPr>
            <w:noProof/>
            <w:webHidden/>
          </w:rPr>
          <w:tab/>
        </w:r>
        <w:r w:rsidR="002A1FA3">
          <w:rPr>
            <w:noProof/>
            <w:webHidden/>
          </w:rPr>
          <w:fldChar w:fldCharType="begin"/>
        </w:r>
        <w:r w:rsidR="002A1FA3">
          <w:rPr>
            <w:noProof/>
            <w:webHidden/>
          </w:rPr>
          <w:instrText xml:space="preserve"> PAGEREF _Toc497213234 \h </w:instrText>
        </w:r>
        <w:r w:rsidR="002A1FA3">
          <w:rPr>
            <w:noProof/>
            <w:webHidden/>
          </w:rPr>
        </w:r>
        <w:r w:rsidR="002A1FA3">
          <w:rPr>
            <w:noProof/>
            <w:webHidden/>
          </w:rPr>
          <w:fldChar w:fldCharType="separate"/>
        </w:r>
        <w:r w:rsidR="00D933BF">
          <w:rPr>
            <w:noProof/>
            <w:webHidden/>
          </w:rPr>
          <w:t>17</w:t>
        </w:r>
        <w:r w:rsidR="002A1FA3">
          <w:rPr>
            <w:noProof/>
            <w:webHidden/>
          </w:rPr>
          <w:fldChar w:fldCharType="end"/>
        </w:r>
      </w:hyperlink>
    </w:p>
    <w:p w14:paraId="587F0DF7" w14:textId="299DF572" w:rsidR="000C5960" w:rsidRDefault="000C5960">
      <w:pPr>
        <w:sectPr w:rsidR="000C5960" w:rsidSect="00976F7A">
          <w:headerReference w:type="default" r:id="rId17"/>
          <w:footerReference w:type="default" r:id="rId18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08158A3A" w14:textId="4B855169" w:rsidR="007E1287" w:rsidRPr="003917F6" w:rsidRDefault="007E1287" w:rsidP="00A30D48">
      <w:pPr>
        <w:pStyle w:val="a3"/>
        <w:ind w:rightChars="11" w:right="26" w:firstLine="2016"/>
        <w:rPr>
          <w:rFonts w:ascii="全新硬笔行书简" w:eastAsia="全新硬笔行书简" w:cs="宋体"/>
          <w:color w:val="E36C0A"/>
          <w:sz w:val="96"/>
        </w:rPr>
        <w:sectPr w:rsidR="007E1287" w:rsidRPr="003917F6" w:rsidSect="001A4F50">
          <w:headerReference w:type="default" r:id="rId19"/>
          <w:footerReference w:type="default" r:id="rId20"/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13" w:name="_Hlt133999525"/>
      <w:bookmarkStart w:id="14" w:name="_Hlt133997595"/>
      <w:bookmarkStart w:id="15" w:name="_Hlt133996523"/>
      <w:bookmarkStart w:id="16" w:name="_Hlt13400093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73201CB" w14:textId="47125BA5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3E17F9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3E17F9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3E17F9">
        <w:trPr>
          <w:trHeight w:hRule="exact" w:val="3079"/>
          <w:jc w:val="center"/>
        </w:trPr>
        <w:tc>
          <w:tcPr>
            <w:tcW w:w="9171" w:type="dxa"/>
          </w:tcPr>
          <w:p w14:paraId="106D5482" w14:textId="4CE9C2F4" w:rsidR="007178B3" w:rsidRPr="00115FB4" w:rsidRDefault="007178B3" w:rsidP="003E17F9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D04B5E">
              <w:rPr>
                <w:b/>
              </w:rPr>
              <w:t xml:space="preserve">    </w:t>
            </w:r>
            <w:r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rPr>
                <w:rFonts w:ascii="宋体" w:hAnsi="宋体" w:cs="宋体"/>
                <w:kern w:val="0"/>
              </w:rPr>
              <w:t>剽窃、</w:t>
            </w:r>
            <w:r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70179164" w:rsidR="007178B3" w:rsidRPr="00D04B5E" w:rsidRDefault="007178B3" w:rsidP="003E17F9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06EEC4E7" w14:textId="5F7EA16C" w:rsidR="007178B3" w:rsidRDefault="007178B3" w:rsidP="003E17F9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 xml:space="preserve">:                   </w:t>
            </w:r>
          </w:p>
          <w:p w14:paraId="1104748A" w14:textId="68C46F05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2F78275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1C54C8C7" w14:textId="77777777" w:rsidR="007178B3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BA740F2" w14:textId="77777777" w:rsidR="007178B3" w:rsidRPr="00115FB4" w:rsidRDefault="007178B3" w:rsidP="003E17F9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77777777" w:rsidR="007178B3" w:rsidRDefault="007178B3" w:rsidP="007178B3">
      <w:pPr>
        <w:spacing w:line="40" w:lineRule="exact"/>
      </w:pPr>
    </w:p>
    <w:p w14:paraId="1DE7FC1A" w14:textId="77777777" w:rsidR="007178B3" w:rsidRDefault="007178B3" w:rsidP="007178B3">
      <w:pPr>
        <w:spacing w:line="40" w:lineRule="exact"/>
      </w:pPr>
    </w:p>
    <w:p w14:paraId="67BF21C6" w14:textId="77777777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276269F9" w:rsidR="00066029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872" behindDoc="0" locked="0" layoutInCell="1" allowOverlap="1" wp14:anchorId="7D434653" wp14:editId="20DCD582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F4A662" id="Line 18" o:spid="_x0000_s1026" style="position:absolute;left:0;text-align:left;z-index:251663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tbl>
      <w:tblPr>
        <w:tblW w:w="9214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9214"/>
      </w:tblGrid>
      <w:tr w:rsidR="00066029" w14:paraId="1902D955" w14:textId="77777777" w:rsidTr="00066029">
        <w:tc>
          <w:tcPr>
            <w:tcW w:w="9214" w:type="dxa"/>
            <w:vAlign w:val="bottom"/>
          </w:tcPr>
          <w:p w14:paraId="2D650F25" w14:textId="7BB354B9" w:rsidR="00066029" w:rsidRDefault="00066029" w:rsidP="00A30D48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二、对课程设计的学术评语（教师填写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:rsidRPr="00A42581" w14:paraId="5DB817D8" w14:textId="77777777" w:rsidTr="00066029">
        <w:trPr>
          <w:trHeight w:hRule="exact" w:val="3093"/>
        </w:trPr>
        <w:tc>
          <w:tcPr>
            <w:tcW w:w="9214" w:type="dxa"/>
          </w:tcPr>
          <w:p w14:paraId="604F4FDF" w14:textId="6F9E9641" w:rsidR="00066029" w:rsidRPr="00A42581" w:rsidRDefault="00066029" w:rsidP="00066029">
            <w:pPr>
              <w:spacing w:line="276" w:lineRule="auto"/>
              <w:ind w:firstLineChars="100" w:firstLine="281"/>
              <w:rPr>
                <w:b/>
                <w:color w:val="FF0000"/>
                <w:sz w:val="28"/>
                <w:lang w:val="en-GB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  <w:r w:rsidRPr="00362615">
              <w:rPr>
                <w:rFonts w:ascii="HAKUYOGuiFanZi3500" w:eastAsia="HAKUYOGuiFanZi3500" w:hAnsi="HAKUYOGuiFanZi3500" w:cs="HAKUYOGuiFanZi3500"/>
                <w:b/>
                <w:color w:val="FF0000"/>
                <w:sz w:val="28"/>
              </w:rPr>
              <w:t xml:space="preserve">  </w:t>
            </w:r>
          </w:p>
        </w:tc>
      </w:tr>
      <w:tr w:rsidR="00066029" w14:paraId="5A5AB85A" w14:textId="77777777" w:rsidTr="00066029">
        <w:trPr>
          <w:trHeight w:val="702"/>
        </w:trPr>
        <w:tc>
          <w:tcPr>
            <w:tcW w:w="9214" w:type="dxa"/>
            <w:vAlign w:val="bottom"/>
          </w:tcPr>
          <w:p w14:paraId="7A77A0A4" w14:textId="77777777" w:rsidR="00066029" w:rsidRDefault="00066029" w:rsidP="003E17F9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三、对课程设计的评分（教师填写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066029" w14:paraId="6BC662F5" w14:textId="77777777" w:rsidTr="00066029">
        <w:trPr>
          <w:trHeight w:hRule="exact" w:val="3425"/>
        </w:trPr>
        <w:tc>
          <w:tcPr>
            <w:tcW w:w="9214" w:type="dxa"/>
          </w:tcPr>
          <w:p w14:paraId="655F2970" w14:textId="77777777" w:rsidR="00066029" w:rsidRPr="00D04B5E" w:rsidRDefault="00066029" w:rsidP="003E17F9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066029" w14:paraId="127A153F" w14:textId="77777777" w:rsidTr="003E17F9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EC5983D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4D6E1AE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1409DE7E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59A93674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B9AE033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  <w:proofErr w:type="gramEnd"/>
                </w:p>
                <w:p w14:paraId="0F97D920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4F7156DF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4A1E9655" w14:textId="77777777" w:rsidR="00066029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066029" w14:paraId="677417B1" w14:textId="77777777" w:rsidTr="003E17F9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708DC79C" w14:textId="77777777" w:rsidR="00066029" w:rsidRDefault="00066029" w:rsidP="003E17F9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2F8E95" w14:textId="2032316A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5D7D949D" w14:textId="33E60513" w:rsidR="00066029" w:rsidRPr="002E612D" w:rsidRDefault="00066029" w:rsidP="003E17F9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35BB2480" w14:textId="200E0A95" w:rsidR="00066029" w:rsidRPr="0078384B" w:rsidRDefault="00066029" w:rsidP="003E17F9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6BBDCF4B" w14:textId="77777777" w:rsidR="00066029" w:rsidRDefault="00066029" w:rsidP="003E17F9">
            <w:pPr>
              <w:ind w:firstLineChars="177" w:firstLine="425"/>
              <w:rPr>
                <w:lang w:val="en-GB"/>
              </w:rPr>
            </w:pPr>
          </w:p>
        </w:tc>
      </w:tr>
      <w:tr w:rsidR="00066029" w14:paraId="10F529CC" w14:textId="77777777" w:rsidTr="00066029">
        <w:trPr>
          <w:trHeight w:val="694"/>
        </w:trPr>
        <w:tc>
          <w:tcPr>
            <w:tcW w:w="9214" w:type="dxa"/>
            <w:vAlign w:val="bottom"/>
          </w:tcPr>
          <w:p w14:paraId="34CF54CE" w14:textId="081D31BF" w:rsidR="00066029" w:rsidRDefault="00066029" w:rsidP="00066029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23C18423" w14:textId="77777777" w:rsidR="006D132A" w:rsidRDefault="006D132A" w:rsidP="006D132A">
      <w:pPr>
        <w:sectPr w:rsidR="006D132A" w:rsidSect="006D132A">
          <w:headerReference w:type="default" r:id="rId21"/>
          <w:footerReference w:type="default" r:id="rId22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</w:p>
    <w:p w14:paraId="1FB367C9" w14:textId="3D55B2B5" w:rsidR="006F1E3F" w:rsidRPr="006F1E3F" w:rsidRDefault="00F22FE5" w:rsidP="006F1E3F">
      <w:pPr>
        <w:pStyle w:val="10"/>
        <w:rPr>
          <w:b/>
          <w:sz w:val="30"/>
          <w:szCs w:val="30"/>
        </w:rPr>
      </w:pPr>
      <w:r w:rsidRPr="006F1E3F">
        <w:rPr>
          <w:rFonts w:hint="eastAsia"/>
          <w:b/>
          <w:sz w:val="30"/>
          <w:szCs w:val="30"/>
        </w:rPr>
        <w:lastRenderedPageBreak/>
        <w:t>课程设计概述</w:t>
      </w:r>
    </w:p>
    <w:p w14:paraId="3ED84BA7" w14:textId="5B1CAB71" w:rsidR="006F1E3F" w:rsidRDefault="00600AB1" w:rsidP="00600AB1">
      <w:pPr>
        <w:pStyle w:val="2"/>
        <w:ind w:right="240"/>
      </w:pPr>
      <w:proofErr w:type="gramStart"/>
      <w:r>
        <w:rPr>
          <w:rFonts w:hint="eastAsia"/>
        </w:rPr>
        <w:t>课设背景</w:t>
      </w:r>
      <w:proofErr w:type="gramEnd"/>
    </w:p>
    <w:p w14:paraId="5F6E4AE2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NEMU受到了QEMU的启发, 结合了GDB调</w:t>
      </w:r>
      <w:r>
        <w:rPr>
          <w:rFonts w:ascii="宋体" w:hAnsi="宋体" w:hint="eastAsia"/>
        </w:rPr>
        <w:t>试器的特性</w:t>
      </w:r>
      <w:r>
        <w:rPr>
          <w:rFonts w:ascii="宋体" w:hAnsi="宋体"/>
        </w:rPr>
        <w:t>, 去除了大量与课程内容差异较大的部分</w:t>
      </w:r>
      <w:r>
        <w:rPr>
          <w:rFonts w:ascii="宋体" w:hAnsi="宋体" w:hint="eastAsia"/>
        </w:rPr>
        <w:t>，该课程的学习将帮助大家了解模拟器系统开发的基本思路，熟悉掌握阅读大型软件项目代码框架的技巧和方法，通过实现X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模拟器，将对X</w:t>
      </w:r>
      <w:r>
        <w:rPr>
          <w:rFonts w:ascii="宋体" w:hAnsi="宋体"/>
        </w:rPr>
        <w:t xml:space="preserve">86 </w:t>
      </w:r>
      <w:r>
        <w:rPr>
          <w:rFonts w:ascii="宋体" w:hAnsi="宋体" w:hint="eastAsia"/>
        </w:rPr>
        <w:t>CPU软硬件系统有着更为清晰的理解。</w:t>
      </w:r>
    </w:p>
    <w:p w14:paraId="253BB418" w14:textId="77777777" w:rsid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NEMU是一个</w:t>
      </w:r>
      <w:r>
        <w:rPr>
          <w:rFonts w:ascii="宋体" w:hAnsi="宋体" w:hint="eastAsia"/>
        </w:rPr>
        <w:t>X</w:t>
      </w:r>
      <w:r>
        <w:rPr>
          <w:rFonts w:ascii="宋体" w:hAnsi="宋体"/>
        </w:rPr>
        <w:t>86模拟器</w:t>
      </w:r>
      <w:r>
        <w:rPr>
          <w:rFonts w:ascii="宋体" w:hAnsi="宋体" w:hint="eastAsia"/>
        </w:rPr>
        <w:t>，是一个普通的用户态应用程序</w:t>
      </w:r>
      <w:r>
        <w:rPr>
          <w:rFonts w:ascii="宋体" w:hAnsi="宋体"/>
        </w:rPr>
        <w:t>, 在GNU/Linux操作系统中运行</w:t>
      </w:r>
      <w:r>
        <w:rPr>
          <w:rFonts w:ascii="宋体" w:hAnsi="宋体" w:hint="eastAsia"/>
        </w:rPr>
        <w:t>，但同时又是一个特殊的程序</w:t>
      </w:r>
      <w:r>
        <w:rPr>
          <w:rFonts w:ascii="宋体" w:hAnsi="宋体"/>
        </w:rPr>
        <w:t xml:space="preserve">, </w:t>
      </w:r>
      <w:r>
        <w:rPr>
          <w:rFonts w:ascii="宋体" w:hAnsi="宋体" w:hint="eastAsia"/>
        </w:rPr>
        <w:t>可</w:t>
      </w:r>
      <w:r>
        <w:rPr>
          <w:rFonts w:ascii="宋体" w:hAnsi="宋体"/>
        </w:rPr>
        <w:t>虚拟出一个计算机系统, 其它程序可以在其中模拟执行</w:t>
      </w:r>
      <w:r>
        <w:rPr>
          <w:rFonts w:ascii="宋体" w:hAnsi="宋体" w:hint="eastAsia"/>
        </w:rPr>
        <w:t>，通过模拟器的设计让学生理解掌握下图中X</w:t>
      </w:r>
      <w:r>
        <w:rPr>
          <w:rFonts w:ascii="宋体" w:hAnsi="宋体"/>
        </w:rPr>
        <w:t>86</w:t>
      </w:r>
      <w:r>
        <w:rPr>
          <w:rFonts w:ascii="宋体" w:hAnsi="宋体" w:hint="eastAsia"/>
        </w:rPr>
        <w:t>硬件基本构成以及软硬协同的机制。</w:t>
      </w:r>
    </w:p>
    <w:p w14:paraId="7E78B716" w14:textId="2448717D" w:rsidR="00C0320E" w:rsidRDefault="00C0320E" w:rsidP="00C0320E">
      <w:pPr>
        <w:spacing w:line="312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648BBA13" wp14:editId="0CB18098">
            <wp:extent cx="5267325" cy="37052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B3EF" w14:textId="77777777" w:rsidR="00C0320E" w:rsidRPr="00C0320E" w:rsidRDefault="00C0320E" w:rsidP="00C0320E">
      <w:pPr>
        <w:spacing w:line="312" w:lineRule="auto"/>
        <w:jc w:val="center"/>
        <w:rPr>
          <w:rFonts w:ascii="宋体" w:hAnsi="宋体"/>
          <w:sz w:val="21"/>
          <w:szCs w:val="21"/>
        </w:rPr>
      </w:pPr>
      <w:r w:rsidRPr="00C0320E">
        <w:rPr>
          <w:rFonts w:ascii="宋体" w:hAnsi="宋体" w:hint="eastAsia"/>
          <w:sz w:val="21"/>
          <w:szCs w:val="21"/>
        </w:rPr>
        <w:t>图1 NEMU模拟器计算机框架示意图</w:t>
      </w:r>
    </w:p>
    <w:p w14:paraId="4D47DC39" w14:textId="77777777" w:rsidR="00C0320E" w:rsidRPr="00C0320E" w:rsidRDefault="00C0320E" w:rsidP="00C0320E">
      <w:pPr>
        <w:spacing w:line="312" w:lineRule="auto"/>
        <w:ind w:firstLineChars="200" w:firstLine="480"/>
        <w:rPr>
          <w:rFonts w:ascii="宋体" w:hAnsi="宋体"/>
        </w:rPr>
      </w:pPr>
      <w:r w:rsidRPr="00C0320E">
        <w:rPr>
          <w:rFonts w:ascii="宋体" w:hAnsi="宋体" w:hint="eastAsia"/>
        </w:rPr>
        <w:lastRenderedPageBreak/>
        <w:t>学生将首先设计实现一款类似GDB的调试工具，然后利用程序模拟实现X</w:t>
      </w:r>
      <w:r w:rsidRPr="00C0320E">
        <w:rPr>
          <w:rFonts w:ascii="宋体" w:hAnsi="宋体"/>
        </w:rPr>
        <w:t xml:space="preserve">86 </w:t>
      </w:r>
      <w:r w:rsidRPr="00C0320E">
        <w:rPr>
          <w:rFonts w:ascii="宋体" w:hAnsi="宋体" w:hint="eastAsia"/>
        </w:rPr>
        <w:t>CPU，寄存器组，并利用程序实现X</w:t>
      </w:r>
      <w:r w:rsidRPr="00C0320E">
        <w:rPr>
          <w:rFonts w:ascii="宋体" w:hAnsi="宋体"/>
        </w:rPr>
        <w:t>86</w:t>
      </w:r>
      <w:r w:rsidRPr="00C0320E">
        <w:rPr>
          <w:rFonts w:ascii="宋体" w:hAnsi="宋体" w:hint="eastAsia"/>
        </w:rPr>
        <w:t>机器指令取指、指令译码，指令执行的动作，程序解释执行过程中，还必须实现虚拟存储系统的管理机制，完成虚拟地址到线性地址到物理地址的转换，为加速程序执行还必须完成CPU</w:t>
      </w:r>
      <w:r w:rsidRPr="00C0320E">
        <w:rPr>
          <w:rFonts w:ascii="宋体" w:hAnsi="宋体"/>
        </w:rPr>
        <w:t xml:space="preserve"> </w:t>
      </w:r>
      <w:r w:rsidRPr="00C0320E">
        <w:rPr>
          <w:rFonts w:ascii="宋体" w:hAnsi="宋体" w:hint="eastAsia"/>
        </w:rPr>
        <w:t>Cache机制的模拟，另外为支持程序的输入输出，还必须利用程序实现X86中断异常处理以及I</w:t>
      </w:r>
      <w:r w:rsidRPr="00C0320E">
        <w:rPr>
          <w:rFonts w:ascii="宋体" w:hAnsi="宋体"/>
        </w:rPr>
        <w:t>/O</w:t>
      </w:r>
      <w:r w:rsidRPr="00C0320E">
        <w:rPr>
          <w:rFonts w:ascii="宋体" w:hAnsi="宋体" w:hint="eastAsia"/>
        </w:rPr>
        <w:t>处理机制，最终见证奇迹的剑奇侠传移植工作将向你展示了</w:t>
      </w:r>
      <w:r w:rsidRPr="00C0320E">
        <w:rPr>
          <w:rFonts w:ascii="宋体" w:hAnsi="宋体"/>
        </w:rPr>
        <w:t>ISA如何把软件硬件联系起来, 从而支持一个游戏的</w:t>
      </w:r>
      <w:r w:rsidRPr="00C0320E">
        <w:rPr>
          <w:rFonts w:ascii="宋体" w:hAnsi="宋体" w:hint="eastAsia"/>
        </w:rPr>
        <w:t>运行，整个模拟器的设计实现贯穿计算机组成原理的方方面面，也涉及操作系统、编译原理相关内容，有利于进一步加深对计算机分层系统</w:t>
      </w:r>
      <w:proofErr w:type="gramStart"/>
      <w:r w:rsidRPr="00C0320E">
        <w:rPr>
          <w:rFonts w:ascii="宋体" w:hAnsi="宋体" w:hint="eastAsia"/>
        </w:rPr>
        <w:t>栈</w:t>
      </w:r>
      <w:proofErr w:type="gramEnd"/>
      <w:r w:rsidRPr="00C0320E">
        <w:rPr>
          <w:rFonts w:ascii="宋体" w:hAnsi="宋体" w:hint="eastAsia"/>
        </w:rPr>
        <w:t>的理解，梳理大学3年所学的全部理论知识，大大提升学生计算机系统能力。</w:t>
      </w:r>
    </w:p>
    <w:p w14:paraId="75E9E411" w14:textId="77777777" w:rsidR="00600AB1" w:rsidRPr="00C0320E" w:rsidRDefault="00600AB1" w:rsidP="00600AB1">
      <w:pPr>
        <w:pStyle w:val="a3"/>
        <w:ind w:firstLine="480"/>
      </w:pPr>
    </w:p>
    <w:p w14:paraId="21E453BC" w14:textId="65CE2D6E" w:rsidR="00600AB1" w:rsidRDefault="00600AB1" w:rsidP="00600AB1">
      <w:pPr>
        <w:pStyle w:val="2"/>
        <w:ind w:right="240"/>
      </w:pPr>
      <w:r>
        <w:rPr>
          <w:rFonts w:hint="eastAsia"/>
        </w:rPr>
        <w:t>设计任务</w:t>
      </w:r>
    </w:p>
    <w:p w14:paraId="1F6DB85B" w14:textId="4E9DF94B" w:rsidR="003A281B" w:rsidRDefault="003A281B" w:rsidP="003A281B">
      <w:pPr>
        <w:spacing w:line="312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PA</w:t>
      </w:r>
      <w:r>
        <w:rPr>
          <w:rFonts w:ascii="宋体" w:hAnsi="宋体" w:hint="eastAsia"/>
        </w:rPr>
        <w:t>项目</w:t>
      </w:r>
      <w:r>
        <w:rPr>
          <w:rFonts w:ascii="宋体" w:hAnsi="宋体"/>
        </w:rPr>
        <w:t>包括一个准备实验(配置实验环境)</w:t>
      </w:r>
      <w:r>
        <w:rPr>
          <w:rFonts w:ascii="宋体" w:hAnsi="宋体" w:hint="eastAsia"/>
        </w:rPr>
        <w:t>以及</w:t>
      </w:r>
      <w:r>
        <w:rPr>
          <w:rFonts w:ascii="宋体" w:hAnsi="宋体"/>
        </w:rPr>
        <w:t>4部分连贯的实验内容</w:t>
      </w:r>
      <w:r>
        <w:rPr>
          <w:rFonts w:ascii="宋体" w:hAnsi="宋体" w:hint="eastAsia"/>
        </w:rPr>
        <w:t>，具体时间和任务分布如下，该项目提供了总体框架代码，学生只需要完成框架代码中的部分代码，故总体代码量只有2000多行，但阅读代码框架是一项较大的挑战。</w:t>
      </w:r>
    </w:p>
    <w:p w14:paraId="1D71887E" w14:textId="7174DE32" w:rsidR="003A281B" w:rsidRPr="003A281B" w:rsidRDefault="003A281B" w:rsidP="003A281B">
      <w:pPr>
        <w:spacing w:line="312" w:lineRule="auto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1</w:t>
      </w:r>
      <w:r w:rsidRPr="00C0320E">
        <w:rPr>
          <w:rFonts w:ascii="宋体" w:hAnsi="宋体" w:hint="eastAsia"/>
          <w:sz w:val="21"/>
          <w:szCs w:val="21"/>
        </w:rPr>
        <w:t xml:space="preserve"> NEMU模拟器</w:t>
      </w:r>
      <w:r>
        <w:rPr>
          <w:rFonts w:ascii="宋体" w:hAnsi="宋体" w:hint="eastAsia"/>
          <w:sz w:val="21"/>
          <w:szCs w:val="21"/>
        </w:rPr>
        <w:t>任务量统计表</w:t>
      </w:r>
    </w:p>
    <w:p w14:paraId="4F4642E0" w14:textId="3C6D72D6" w:rsidR="003A281B" w:rsidRDefault="003A281B" w:rsidP="003A281B">
      <w:pPr>
        <w:spacing w:line="312" w:lineRule="auto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1EC5A593" wp14:editId="536A9F48">
            <wp:extent cx="5276850" cy="1762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CA4D" w14:textId="549516FC" w:rsidR="006104C6" w:rsidRDefault="006104C6">
      <w:pPr>
        <w:widowControl/>
        <w:jc w:val="left"/>
      </w:pPr>
      <w:r>
        <w:br w:type="page"/>
      </w:r>
    </w:p>
    <w:p w14:paraId="1009C02D" w14:textId="7EF5A974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PA1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简易调试器</w:t>
      </w:r>
    </w:p>
    <w:p w14:paraId="6422AA8C" w14:textId="397C6AF2" w:rsidR="006104C6" w:rsidRDefault="006104C6" w:rsidP="006104C6">
      <w:pPr>
        <w:pStyle w:val="2"/>
        <w:ind w:right="240"/>
      </w:pPr>
      <w:r>
        <w:rPr>
          <w:rFonts w:hint="eastAsia"/>
        </w:rPr>
        <w:t>功能实现的要点</w:t>
      </w:r>
    </w:p>
    <w:p w14:paraId="751F8ED1" w14:textId="193A53ED" w:rsidR="00F3264A" w:rsidRDefault="00102F8B" w:rsidP="00102F8B">
      <w:pPr>
        <w:pStyle w:val="a3"/>
        <w:ind w:firstLineChars="0"/>
      </w:pPr>
      <w:r>
        <w:rPr>
          <w:rFonts w:ascii="Helvetica" w:hAnsi="Helvetica"/>
          <w:color w:val="333333"/>
          <w:spacing w:val="3"/>
        </w:rPr>
        <w:t xml:space="preserve">(1) </w:t>
      </w:r>
      <w:r w:rsidR="00F3264A">
        <w:rPr>
          <w:rFonts w:ascii="Helvetica" w:hAnsi="Helvetica"/>
          <w:color w:val="333333"/>
          <w:spacing w:val="3"/>
        </w:rPr>
        <w:t>正确地实现用于模拟寄存器的结构体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CPU_state</w:t>
      </w:r>
      <w:proofErr w:type="spellEnd"/>
      <w:r>
        <w:rPr>
          <w:rFonts w:ascii="Helvetica" w:hAnsi="Helvetica"/>
          <w:color w:val="333333"/>
          <w:spacing w:val="3"/>
        </w:rPr>
        <w:t xml:space="preserve"> </w:t>
      </w:r>
      <w:r w:rsidR="00F3264A">
        <w:rPr>
          <w:rFonts w:ascii="Helvetica" w:hAnsi="Helvetica"/>
          <w:color w:val="333333"/>
          <w:spacing w:val="3"/>
        </w:rPr>
        <w:t>(</w:t>
      </w:r>
      <w:r w:rsidR="00F3264A">
        <w:rPr>
          <w:rFonts w:ascii="Helvetica" w:hAnsi="Helvetica"/>
          <w:color w:val="333333"/>
          <w:spacing w:val="3"/>
        </w:rPr>
        <w:t>结构体的定义在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/include/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="00F3264A">
        <w:rPr>
          <w:rStyle w:val="HTML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reg.h</w:t>
      </w:r>
      <w:proofErr w:type="spellEnd"/>
      <w:r w:rsidR="00F3264A">
        <w:rPr>
          <w:rFonts w:ascii="Helvetica" w:hAnsi="Helvetica"/>
          <w:color w:val="333333"/>
          <w:spacing w:val="3"/>
        </w:rPr>
        <w:t>中</w:t>
      </w:r>
      <w:r w:rsidR="00F3264A">
        <w:rPr>
          <w:rFonts w:ascii="Helvetica" w:hAnsi="Helvetica"/>
          <w:color w:val="333333"/>
          <w:spacing w:val="3"/>
        </w:rPr>
        <w:t>)</w:t>
      </w:r>
      <w:r w:rsidRPr="00F3264A"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76E5CA2C" w14:textId="7777777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在</w:t>
      </w:r>
      <w:r>
        <w:rPr>
          <w:rFonts w:ascii="宋体" w:hAnsi="宋体"/>
        </w:rPr>
        <w:t>本</w:t>
      </w:r>
      <w:r>
        <w:rPr>
          <w:rFonts w:ascii="宋体" w:hAnsi="宋体" w:hint="eastAsia"/>
        </w:rPr>
        <w:t>节</w:t>
      </w:r>
      <w:r>
        <w:rPr>
          <w:rFonts w:ascii="宋体" w:hAnsi="宋体"/>
        </w:rPr>
        <w:t>任务</w:t>
      </w:r>
      <w:r>
        <w:rPr>
          <w:rFonts w:ascii="宋体" w:hAnsi="宋体" w:hint="eastAsia"/>
        </w:rPr>
        <w:t>中</w:t>
      </w:r>
      <w:r>
        <w:rPr>
          <w:rFonts w:ascii="宋体" w:hAnsi="宋体"/>
        </w:rPr>
        <w:t>，我们需要实现</w:t>
      </w:r>
      <w:r>
        <w:rPr>
          <w:rFonts w:ascii="宋体" w:hAnsi="宋体" w:hint="eastAsia"/>
        </w:rPr>
        <w:t>正常的</w:t>
      </w:r>
      <w:r>
        <w:rPr>
          <w:rFonts w:ascii="宋体" w:hAnsi="宋体"/>
        </w:rPr>
        <w:t>寄存器结构体。</w:t>
      </w:r>
      <w:r>
        <w:rPr>
          <w:rFonts w:ascii="宋体" w:hAnsi="宋体" w:hint="eastAsia"/>
        </w:rPr>
        <w:t>原框架</w:t>
      </w:r>
      <w:r>
        <w:rPr>
          <w:rFonts w:ascii="宋体" w:hAnsi="宋体"/>
        </w:rPr>
        <w:t>给出的代码</w:t>
      </w:r>
      <w:r>
        <w:rPr>
          <w:rFonts w:ascii="宋体" w:hAnsi="宋体" w:hint="eastAsia"/>
        </w:rPr>
        <w:t>如下</w:t>
      </w:r>
      <w:r>
        <w:rPr>
          <w:rFonts w:ascii="宋体" w:hAnsi="宋体"/>
        </w:rPr>
        <w:t>：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14:paraId="12B5A0C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889E25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</w:rPr>
              <w:t xml:space="preserve"> </w:t>
            </w: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0CBDBE5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663AC33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uint32_t _32;</w:t>
            </w:r>
          </w:p>
          <w:p w14:paraId="775F67F2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uint16_t _16;</w:t>
            </w:r>
          </w:p>
          <w:p w14:paraId="2223A8C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uint8_t _8[2];</w:t>
            </w:r>
          </w:p>
          <w:p w14:paraId="4D0D8E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1C28C87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</w:t>
            </w:r>
          </w:p>
          <w:p w14:paraId="639F49B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  /* Do NOT change the order of the GPRs' definitions. */</w:t>
            </w:r>
          </w:p>
          <w:p w14:paraId="70DC763A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</w:t>
            </w:r>
          </w:p>
          <w:p w14:paraId="54B09378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15163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* in PA2 able to directly access these registers.</w:t>
            </w:r>
          </w:p>
          <w:p w14:paraId="10DFC29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*/</w:t>
            </w:r>
          </w:p>
          <w:p w14:paraId="7338AD3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6059DDB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</w:t>
            </w:r>
          </w:p>
          <w:p w14:paraId="729B7AF0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1C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08251C26" w14:textId="77777777" w:rsidR="00102F8B" w:rsidRDefault="00102F8B" w:rsidP="00102F8B">
            <w:pPr>
              <w:spacing w:line="300" w:lineRule="exact"/>
              <w:rPr>
                <w:rFonts w:ascii="宋体" w:eastAsia="宋体" w:hAnsi="宋体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</w:p>
        </w:tc>
      </w:tr>
    </w:tbl>
    <w:p w14:paraId="0A4D65C7" w14:textId="497A2817" w:rsidR="00102F8B" w:rsidRDefault="00102F8B" w:rsidP="00102F8B">
      <w:pPr>
        <w:ind w:firstLine="420"/>
        <w:rPr>
          <w:rFonts w:ascii="宋体" w:hAnsi="宋体"/>
        </w:rPr>
      </w:pPr>
      <w:r>
        <w:rPr>
          <w:rFonts w:ascii="宋体" w:hAnsi="宋体"/>
        </w:rPr>
        <w:t>CPU包含</w:t>
      </w:r>
      <w:r>
        <w:rPr>
          <w:rFonts w:ascii="宋体" w:hAnsi="宋体" w:hint="eastAsia"/>
        </w:rPr>
        <w:t>8个</w:t>
      </w:r>
      <w:r>
        <w:rPr>
          <w:rFonts w:ascii="宋体" w:hAnsi="宋体"/>
        </w:rPr>
        <w:t>基本寄存器和</w:t>
      </w:r>
      <w:r>
        <w:rPr>
          <w:rFonts w:ascii="宋体" w:hAnsi="宋体" w:hint="eastAsia"/>
        </w:rPr>
        <w:t>1个</w:t>
      </w:r>
      <w:proofErr w:type="spellStart"/>
      <w:r>
        <w:rPr>
          <w:rFonts w:ascii="宋体" w:hAnsi="宋体"/>
        </w:rPr>
        <w:t>eip</w:t>
      </w:r>
      <w:proofErr w:type="spellEnd"/>
      <w:r>
        <w:rPr>
          <w:rFonts w:ascii="宋体" w:hAnsi="宋体" w:hint="eastAsia"/>
        </w:rPr>
        <w:t>寄存器，每个</w:t>
      </w:r>
      <w:r>
        <w:rPr>
          <w:rFonts w:ascii="宋体" w:hAnsi="宋体"/>
        </w:rPr>
        <w:t>寄存器</w:t>
      </w:r>
      <w:r>
        <w:rPr>
          <w:rFonts w:ascii="宋体" w:hAnsi="宋体" w:hint="eastAsia"/>
        </w:rPr>
        <w:t>总大小</w:t>
      </w:r>
      <w:r>
        <w:rPr>
          <w:rFonts w:ascii="宋体" w:hAnsi="宋体"/>
        </w:rPr>
        <w:t>为</w:t>
      </w:r>
      <w:r>
        <w:rPr>
          <w:rFonts w:ascii="宋体" w:hAnsi="宋体" w:hint="eastAsia"/>
        </w:rPr>
        <w:t>4字节</w:t>
      </w:r>
      <w:r>
        <w:rPr>
          <w:rFonts w:ascii="宋体" w:hAnsi="宋体"/>
        </w:rPr>
        <w:t>，并且可以</w:t>
      </w:r>
      <w:r>
        <w:rPr>
          <w:rFonts w:ascii="宋体" w:hAnsi="宋体" w:hint="eastAsia"/>
        </w:rPr>
        <w:t>按照2字节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1字节</w:t>
      </w:r>
      <w:r>
        <w:rPr>
          <w:rFonts w:ascii="宋体" w:hAnsi="宋体"/>
        </w:rPr>
        <w:t>访问。显然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这里</w:t>
      </w:r>
      <w:r>
        <w:rPr>
          <w:rFonts w:ascii="宋体" w:hAnsi="宋体" w:hint="eastAsia"/>
        </w:rPr>
        <w:t>应该</w:t>
      </w:r>
      <w:r>
        <w:rPr>
          <w:rFonts w:ascii="宋体" w:hAnsi="宋体"/>
        </w:rPr>
        <w:t>使用</w:t>
      </w:r>
      <w:r>
        <w:rPr>
          <w:rFonts w:ascii="宋体" w:hAnsi="宋体" w:hint="eastAsia"/>
        </w:rPr>
        <w:t>匿名联合</w:t>
      </w:r>
      <w:r>
        <w:rPr>
          <w:rFonts w:ascii="宋体" w:hAnsi="宋体"/>
        </w:rPr>
        <w:t>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F8B" w:rsidRPr="00102F8B" w14:paraId="355DBE1B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6462BFA" w14:textId="77777777" w:rsidR="00102F8B" w:rsidRPr="00102F8B" w:rsidRDefault="00102F8B" w:rsidP="00102F8B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5D1207D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17C46E4C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65C8183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4857236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51F5B2DB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59DB5B3E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4F4831A3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1FA52B6F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1E800669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82AFC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209D4F24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4DF1CB4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500F58C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77CD8DCD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23C5E491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16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79DE4226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E9CA3D7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3A4648A5" w14:textId="77777777" w:rsidR="00102F8B" w:rsidRPr="00102F8B" w:rsidRDefault="00102F8B" w:rsidP="00102F8B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6852D551" w14:textId="77777777" w:rsidR="00102F8B" w:rsidRDefault="00102F8B" w:rsidP="00102F8B">
      <w:pPr>
        <w:rPr>
          <w:rFonts w:ascii="宋体" w:hAnsi="宋体"/>
        </w:rPr>
      </w:pPr>
      <w:r>
        <w:rPr>
          <w:rFonts w:ascii="宋体" w:hAnsi="宋体"/>
        </w:rPr>
        <w:lastRenderedPageBreak/>
        <w:tab/>
      </w:r>
      <w:r>
        <w:rPr>
          <w:rFonts w:ascii="宋体" w:hAnsi="宋体" w:hint="eastAsia"/>
        </w:rPr>
        <w:t>在</w:t>
      </w:r>
      <w:r>
        <w:rPr>
          <w:rFonts w:ascii="宋体" w:hAnsi="宋体"/>
        </w:rPr>
        <w:t>上述代码中，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 w:hint="eastAsia"/>
        </w:rPr>
        <w:t>的</w:t>
      </w:r>
      <w:r>
        <w:rPr>
          <w:rFonts w:ascii="宋体" w:hAnsi="宋体"/>
        </w:rPr>
        <w:t>类型为匿名联合，</w:t>
      </w:r>
      <w:r>
        <w:rPr>
          <w:rFonts w:ascii="宋体" w:hAnsi="宋体" w:hint="eastAsia"/>
        </w:rPr>
        <w:t>作用</w:t>
      </w:r>
      <w:r>
        <w:rPr>
          <w:rFonts w:ascii="宋体" w:hAnsi="宋体"/>
        </w:rPr>
        <w:t>是使同</w:t>
      </w:r>
      <w:r>
        <w:rPr>
          <w:rFonts w:ascii="宋体" w:hAnsi="宋体" w:hint="eastAsia"/>
        </w:rPr>
        <w:t>一寄存器变量</w:t>
      </w:r>
      <w:r>
        <w:rPr>
          <w:rFonts w:ascii="宋体" w:hAnsi="宋体"/>
        </w:rPr>
        <w:t>指向的</w:t>
      </w:r>
      <w:r>
        <w:rPr>
          <w:rFonts w:ascii="宋体" w:hAnsi="宋体" w:hint="eastAsia"/>
        </w:rPr>
        <w:t>内存</w:t>
      </w:r>
      <w:r>
        <w:rPr>
          <w:rFonts w:ascii="宋体" w:hAnsi="宋体"/>
        </w:rPr>
        <w:t>地址相同</w:t>
      </w:r>
      <w:r>
        <w:rPr>
          <w:rFonts w:ascii="宋体" w:hAnsi="宋体" w:hint="eastAsia"/>
        </w:rPr>
        <w:t>。而较</w:t>
      </w:r>
      <w:r>
        <w:rPr>
          <w:rFonts w:ascii="宋体" w:hAnsi="宋体"/>
        </w:rPr>
        <w:t>外层的</w:t>
      </w:r>
      <w:r>
        <w:rPr>
          <w:rFonts w:ascii="宋体" w:hAnsi="宋体" w:hint="eastAsia"/>
        </w:rPr>
        <w:t>联合</w:t>
      </w:r>
      <w:r>
        <w:rPr>
          <w:rFonts w:ascii="宋体" w:hAnsi="宋体"/>
        </w:rPr>
        <w:t>，作用是</w:t>
      </w:r>
      <w:r>
        <w:rPr>
          <w:rFonts w:ascii="宋体" w:hAnsi="宋体" w:hint="eastAsia"/>
        </w:rPr>
        <w:t>给</w:t>
      </w:r>
      <w:proofErr w:type="spellStart"/>
      <w:r>
        <w:rPr>
          <w:rFonts w:ascii="宋体" w:hAnsi="宋体"/>
        </w:rPr>
        <w:t>gpr</w:t>
      </w:r>
      <w:proofErr w:type="spellEnd"/>
      <w:r>
        <w:rPr>
          <w:rFonts w:ascii="宋体" w:hAnsi="宋体"/>
        </w:rPr>
        <w:t>数组中元素</w:t>
      </w:r>
      <w:r>
        <w:rPr>
          <w:rFonts w:ascii="宋体" w:hAnsi="宋体" w:hint="eastAsia"/>
        </w:rPr>
        <w:t>重命名</w:t>
      </w:r>
      <w:r>
        <w:rPr>
          <w:rFonts w:ascii="宋体" w:hAnsi="宋体"/>
        </w:rPr>
        <w:t>为</w:t>
      </w:r>
      <w:proofErr w:type="spellStart"/>
      <w:r>
        <w:rPr>
          <w:rFonts w:ascii="宋体" w:hAnsi="宋体"/>
        </w:rPr>
        <w:t>eax</w:t>
      </w:r>
      <w:proofErr w:type="spellEnd"/>
      <w:r>
        <w:rPr>
          <w:rFonts w:ascii="宋体" w:hAnsi="宋体"/>
        </w:rPr>
        <w:t>，</w:t>
      </w:r>
      <w:proofErr w:type="spellStart"/>
      <w:r>
        <w:rPr>
          <w:rFonts w:ascii="宋体" w:hAnsi="宋体"/>
        </w:rPr>
        <w:t>ecx</w:t>
      </w:r>
      <w:proofErr w:type="spellEnd"/>
      <w:r>
        <w:rPr>
          <w:rFonts w:ascii="宋体" w:hAnsi="宋体"/>
        </w:rPr>
        <w:t>…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寄存器名称。</w:t>
      </w:r>
    </w:p>
    <w:p w14:paraId="595F2A19" w14:textId="77777777" w:rsidR="00BE59D8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</w:p>
    <w:p w14:paraId="6DB26CCF" w14:textId="2242024E" w:rsidR="00102F8B" w:rsidRDefault="00BE59D8" w:rsidP="00102F8B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 w:hint="eastAsi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2)</w:t>
      </w:r>
      <w:r w:rsidRPr="00BE59D8">
        <w:rPr>
          <w:rFonts w:ascii="Helvetica" w:hAnsi="Helvetica" w:hint="eastAsia"/>
          <w:color w:val="333333"/>
          <w:spacing w:val="3"/>
        </w:rPr>
        <w:t>完成简易调试器</w:t>
      </w:r>
    </w:p>
    <w:p w14:paraId="24B27CAF" w14:textId="7C0586A5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简易调试器是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中一项非常重要的基础设施</w:t>
      </w:r>
      <w:r w:rsidRPr="00BE59D8">
        <w:rPr>
          <w:rFonts w:ascii="Helvetica" w:hAnsi="Helvetica"/>
          <w:color w:val="333333"/>
          <w:spacing w:val="3"/>
        </w:rPr>
        <w:t>. NEMU</w:t>
      </w:r>
      <w:r w:rsidRPr="00BE59D8">
        <w:rPr>
          <w:rFonts w:ascii="Helvetica" w:hAnsi="Helvetica"/>
          <w:color w:val="333333"/>
          <w:spacing w:val="3"/>
        </w:rPr>
        <w:t>是一个用来执行其它客户程序的程序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这意味着</w:t>
      </w:r>
      <w:r w:rsidRPr="00BE59D8">
        <w:rPr>
          <w:rFonts w:ascii="Helvetica" w:hAnsi="Helvetica"/>
          <w:color w:val="333333"/>
          <w:spacing w:val="3"/>
        </w:rPr>
        <w:t>, NEMU</w:t>
      </w:r>
      <w:r w:rsidRPr="00BE59D8">
        <w:rPr>
          <w:rFonts w:ascii="Helvetica" w:hAnsi="Helvetica"/>
          <w:color w:val="333333"/>
          <w:spacing w:val="3"/>
        </w:rPr>
        <w:t>可以随时了解客户程序执行的所有信息</w:t>
      </w:r>
      <w:r w:rsidRPr="00BE59D8">
        <w:rPr>
          <w:rFonts w:ascii="Helvetica" w:hAnsi="Helvetica"/>
          <w:color w:val="333333"/>
          <w:spacing w:val="3"/>
        </w:rPr>
        <w:t xml:space="preserve">. </w:t>
      </w:r>
      <w:r w:rsidRPr="00BE59D8">
        <w:rPr>
          <w:rFonts w:ascii="Helvetica" w:hAnsi="Helvetica"/>
          <w:color w:val="333333"/>
          <w:spacing w:val="3"/>
        </w:rPr>
        <w:t>然而这些信息对外面的调试器</w:t>
      </w:r>
      <w:r w:rsidRPr="00BE59D8">
        <w:rPr>
          <w:rFonts w:ascii="Helvetica" w:hAnsi="Helvetica"/>
          <w:color w:val="333333"/>
          <w:spacing w:val="3"/>
        </w:rPr>
        <w:t>(</w:t>
      </w:r>
      <w:r w:rsidRPr="00BE59D8">
        <w:rPr>
          <w:rFonts w:ascii="Helvetica" w:hAnsi="Helvetica"/>
          <w:color w:val="333333"/>
          <w:spacing w:val="3"/>
        </w:rPr>
        <w:t>例如</w:t>
      </w:r>
      <w:r w:rsidRPr="00BE59D8">
        <w:rPr>
          <w:rFonts w:ascii="Helvetica" w:hAnsi="Helvetica"/>
          <w:color w:val="333333"/>
          <w:spacing w:val="3"/>
        </w:rPr>
        <w:t>GDB)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是不容易获取的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1AF07B40" w14:textId="3CD9A6B3" w:rsidR="00BE59D8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  <w:r w:rsidRPr="00BE59D8">
        <w:rPr>
          <w:rFonts w:ascii="Helvetica" w:hAnsi="Helvetica"/>
          <w:color w:val="333333"/>
          <w:spacing w:val="3"/>
        </w:rPr>
        <w:t>例如在通过</w:t>
      </w:r>
      <w:r w:rsidRPr="00BE59D8">
        <w:rPr>
          <w:rFonts w:ascii="Helvetica" w:hAnsi="Helvetica"/>
          <w:color w:val="333333"/>
          <w:spacing w:val="3"/>
        </w:rPr>
        <w:t>GDB</w:t>
      </w:r>
      <w:r w:rsidRPr="00BE59D8">
        <w:rPr>
          <w:rFonts w:ascii="Helvetica" w:hAnsi="Helvetica"/>
          <w:color w:val="333333"/>
          <w:spacing w:val="3"/>
        </w:rPr>
        <w:t>调试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的时候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很难在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中运行的客户程序中设置断点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但对于</w:t>
      </w:r>
      <w:r w:rsidRPr="00BE59D8">
        <w:rPr>
          <w:rFonts w:ascii="Helvetica" w:hAnsi="Helvetica"/>
          <w:color w:val="333333"/>
          <w:spacing w:val="3"/>
        </w:rPr>
        <w:t>NEMU</w:t>
      </w:r>
      <w:r w:rsidRPr="00BE59D8">
        <w:rPr>
          <w:rFonts w:ascii="Helvetica" w:hAnsi="Helvetica"/>
          <w:color w:val="333333"/>
          <w:spacing w:val="3"/>
        </w:rPr>
        <w:t>来说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这是一件不太困难的事情</w:t>
      </w:r>
      <w:r w:rsidRPr="00BE59D8">
        <w:rPr>
          <w:rFonts w:ascii="Helvetica" w:hAnsi="Helvetica" w:hint="eastAsia"/>
          <w:color w:val="333333"/>
          <w:spacing w:val="3"/>
        </w:rPr>
        <w:t>。</w:t>
      </w:r>
      <w:r w:rsidRPr="00BE59D8">
        <w:rPr>
          <w:rFonts w:ascii="Helvetica" w:hAnsi="Helvetica"/>
          <w:color w:val="333333"/>
          <w:spacing w:val="3"/>
        </w:rPr>
        <w:t>为了提高调试的效率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Pr="00BE59D8">
        <w:rPr>
          <w:rFonts w:ascii="Helvetica" w:hAnsi="Helvetica"/>
          <w:color w:val="333333"/>
          <w:spacing w:val="3"/>
        </w:rPr>
        <w:t>同时也作为熟悉框架代码的练习</w:t>
      </w:r>
      <w:r w:rsidRPr="00BE59D8">
        <w:rPr>
          <w:rFonts w:ascii="Helvetica" w:hAnsi="Helvetica"/>
          <w:color w:val="333333"/>
          <w:spacing w:val="3"/>
        </w:rPr>
        <w:t xml:space="preserve">, </w:t>
      </w:r>
      <w:r w:rsidR="002E2EB6">
        <w:rPr>
          <w:rFonts w:ascii="Helvetica" w:hAnsi="Helvetica" w:hint="eastAsia"/>
          <w:color w:val="333333"/>
          <w:spacing w:val="3"/>
        </w:rPr>
        <w:t>我们在</w:t>
      </w:r>
      <w:r w:rsidRPr="00BE59D8">
        <w:rPr>
          <w:rFonts w:ascii="Helvetica" w:hAnsi="Helvetica"/>
          <w:color w:val="333333"/>
          <w:spacing w:val="3"/>
        </w:rPr>
        <w:t>monitor</w:t>
      </w:r>
      <w:r w:rsidRPr="00BE59D8">
        <w:rPr>
          <w:rFonts w:ascii="Helvetica" w:hAnsi="Helvetica"/>
          <w:color w:val="333333"/>
          <w:spacing w:val="3"/>
        </w:rPr>
        <w:t>中实现一个具有如下功能的简易调试器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668D6D60" w14:textId="77777777" w:rsidR="00BE59D8" w:rsidRPr="002E2EB6" w:rsidRDefault="00BE59D8" w:rsidP="00BE59D8">
      <w:pPr>
        <w:pStyle w:val="a3"/>
        <w:ind w:firstLineChars="0"/>
        <w:rPr>
          <w:rFonts w:ascii="Helvetica" w:hAnsi="Helvetica"/>
          <w:color w:val="333333"/>
          <w:spacing w:val="3"/>
        </w:rPr>
      </w:pPr>
    </w:p>
    <w:p w14:paraId="51672AFD" w14:textId="0287ABEA" w:rsidR="00BE59D8" w:rsidRPr="00BE59D8" w:rsidRDefault="00BE59D8" w:rsidP="00BE59D8">
      <w:pPr>
        <w:spacing w:line="312" w:lineRule="auto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sz w:val="21"/>
          <w:szCs w:val="21"/>
        </w:rPr>
        <w:t>表</w:t>
      </w:r>
      <w:r w:rsidRPr="00C0320E">
        <w:rPr>
          <w:rFonts w:ascii="宋体" w:hAnsi="宋体" w:hint="eastAsia"/>
          <w:sz w:val="21"/>
          <w:szCs w:val="21"/>
        </w:rPr>
        <w:t>1</w:t>
      </w:r>
      <w:r>
        <w:rPr>
          <w:rFonts w:ascii="宋体" w:hAnsi="宋体" w:hint="eastAsia"/>
          <w:sz w:val="21"/>
          <w:szCs w:val="21"/>
        </w:rPr>
        <w:t>.</w:t>
      </w:r>
      <w:r>
        <w:rPr>
          <w:rFonts w:ascii="宋体" w:hAnsi="宋体"/>
          <w:sz w:val="21"/>
          <w:szCs w:val="21"/>
        </w:rPr>
        <w:t>2</w:t>
      </w:r>
      <w:r w:rsidRPr="00C0320E">
        <w:rPr>
          <w:rFonts w:ascii="宋体" w:hAnsi="宋体" w:hint="eastAsia"/>
          <w:sz w:val="21"/>
          <w:szCs w:val="21"/>
        </w:rPr>
        <w:t xml:space="preserve"> NEMU</w:t>
      </w:r>
      <w:r>
        <w:rPr>
          <w:rFonts w:ascii="宋体" w:hAnsi="宋体" w:hint="eastAsia"/>
          <w:sz w:val="21"/>
          <w:szCs w:val="21"/>
        </w:rPr>
        <w:t>调试器命令格式和功能对照表</w:t>
      </w:r>
    </w:p>
    <w:tbl>
      <w:tblPr>
        <w:tblpPr w:leftFromText="180" w:rightFromText="180" w:vertAnchor="text" w:horzAnchor="margin" w:tblpY="868"/>
        <w:tblW w:w="89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1254"/>
        <w:gridCol w:w="1984"/>
        <w:gridCol w:w="3601"/>
      </w:tblGrid>
      <w:tr w:rsidR="00BE59D8" w14:paraId="10A8F379" w14:textId="77777777" w:rsidTr="00BE59D8">
        <w:trPr>
          <w:cantSplit/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622765" w14:textId="77777777" w:rsidR="00BE59D8" w:rsidRDefault="00BE59D8" w:rsidP="00BE59D8">
            <w:pPr>
              <w:widowControl/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  <w:kern w:val="0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命令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8E2270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格式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CBE6DF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使用举例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64DE17" w14:textId="77777777" w:rsidR="00BE59D8" w:rsidRDefault="00BE59D8" w:rsidP="00BE59D8">
            <w:pPr>
              <w:spacing w:after="204"/>
              <w:jc w:val="center"/>
              <w:rPr>
                <w:rFonts w:ascii="&amp;quot" w:hAnsi="&amp;quot" w:hint="eastAsia"/>
                <w:b/>
                <w:bCs/>
                <w:color w:val="333333"/>
                <w:spacing w:val="3"/>
              </w:rPr>
            </w:pPr>
            <w:r>
              <w:rPr>
                <w:rFonts w:ascii="&amp;quot" w:hAnsi="&amp;quot"/>
                <w:b/>
                <w:bCs/>
                <w:color w:val="333333"/>
                <w:spacing w:val="3"/>
              </w:rPr>
              <w:t>说明</w:t>
            </w:r>
          </w:p>
        </w:tc>
      </w:tr>
      <w:tr w:rsidR="00BE59D8" w14:paraId="7A6756B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9117A3" w14:textId="77777777" w:rsidR="00BE59D8" w:rsidRDefault="00BE59D8" w:rsidP="00BE59D8">
            <w:pPr>
              <w:spacing w:after="204"/>
              <w:jc w:val="left"/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帮助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44A84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F85A0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help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A274C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打印命令的帮助信息</w:t>
            </w:r>
          </w:p>
        </w:tc>
      </w:tr>
      <w:tr w:rsidR="00BE59D8" w14:paraId="3C8B6099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611C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93F55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38482C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c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5AF1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继续运行被暂停的程序</w:t>
            </w:r>
          </w:p>
        </w:tc>
      </w:tr>
      <w:tr w:rsidR="00BE59D8" w14:paraId="35AEA9B8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05937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(1)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80E4E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49B5C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q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E8AC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退出</w:t>
            </w:r>
            <w:r>
              <w:rPr>
                <w:rFonts w:ascii="&amp;quot" w:hAnsi="&amp;quot"/>
                <w:color w:val="333333"/>
                <w:spacing w:val="3"/>
              </w:rPr>
              <w:t>NEMU</w:t>
            </w:r>
          </w:p>
        </w:tc>
      </w:tr>
      <w:tr w:rsidR="00BE59D8" w14:paraId="3A8ABDF4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B1BEE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F478B5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[N]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C78FB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si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10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E16920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让程序单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步执行</w:t>
            </w:r>
            <w:proofErr w:type="gram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条指令后暂停执行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当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没有给出时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缺省为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1</w:t>
            </w:r>
          </w:p>
        </w:tc>
      </w:tr>
      <w:tr w:rsidR="00BE59D8" w14:paraId="7241F793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A5FE7F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打印程序状态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214B91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SUBCMD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5CD637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r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info w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92BBF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打印寄存器状态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打印监视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点信息</w:t>
            </w:r>
            <w:proofErr w:type="gramEnd"/>
          </w:p>
        </w:tc>
      </w:tr>
      <w:tr w:rsidR="00BE59D8" w14:paraId="69079477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3C47A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lastRenderedPageBreak/>
              <w:t>表达式求值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5562BF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BA1ED7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p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eax</w:t>
            </w:r>
            <w:proofErr w:type="spellEnd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 xml:space="preserve"> + 1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3DF5B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支持的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运算请见</w:t>
            </w:r>
            <w:hyperlink r:id="rId25" w:history="1">
              <w:r>
                <w:rPr>
                  <w:rStyle w:val="af"/>
                  <w:rFonts w:ascii="&amp;quot" w:hAnsi="&amp;quot"/>
                  <w:color w:val="4183C4"/>
                  <w:spacing w:val="3"/>
                </w:rPr>
                <w:t>调试中的表达式求值</w:t>
              </w:r>
            </w:hyperlink>
            <w:r>
              <w:rPr>
                <w:rFonts w:ascii="&amp;quot" w:hAnsi="&amp;quot"/>
                <w:color w:val="333333"/>
                <w:spacing w:val="3"/>
              </w:rPr>
              <w:t>小节</w:t>
            </w:r>
          </w:p>
        </w:tc>
      </w:tr>
      <w:tr w:rsidR="00BE59D8" w14:paraId="68A33A1D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77B29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扫描内存</w:t>
            </w:r>
            <w:r>
              <w:rPr>
                <w:rFonts w:ascii="&amp;quot" w:hAnsi="&amp;quot"/>
                <w:color w:val="333333"/>
                <w:spacing w:val="3"/>
              </w:rPr>
              <w:t>(2)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CBD3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N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14DC3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x 10 $</w:t>
            </w:r>
            <w:proofErr w:type="spellStart"/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esp</w:t>
            </w:r>
            <w:proofErr w:type="spellEnd"/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5060ED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求出表达式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将结果作为起始内存</w:t>
            </w:r>
            <w:r>
              <w:rPr>
                <w:rFonts w:ascii="&amp;quot" w:hAnsi="&amp;quot"/>
                <w:color w:val="333333"/>
                <w:spacing w:val="3"/>
              </w:rPr>
              <w:br/>
            </w:r>
            <w:r>
              <w:rPr>
                <w:rFonts w:ascii="&amp;quot" w:hAnsi="&amp;quot"/>
                <w:color w:val="333333"/>
                <w:spacing w:val="3"/>
              </w:rPr>
              <w:t>地址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以十六进制形式输出连续的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proofErr w:type="gramStart"/>
            <w:r>
              <w:rPr>
                <w:rFonts w:ascii="&amp;quot" w:hAnsi="&amp;quot"/>
                <w:color w:val="333333"/>
                <w:spacing w:val="3"/>
              </w:rPr>
              <w:t>个</w:t>
            </w:r>
            <w:proofErr w:type="gramEnd"/>
            <w:r>
              <w:rPr>
                <w:rFonts w:ascii="&amp;quot" w:hAnsi="&amp;quot"/>
                <w:color w:val="333333"/>
                <w:spacing w:val="3"/>
              </w:rPr>
              <w:t>4</w:t>
            </w:r>
            <w:r>
              <w:rPr>
                <w:rFonts w:ascii="&amp;quot" w:hAnsi="&amp;quot"/>
                <w:color w:val="333333"/>
                <w:spacing w:val="3"/>
              </w:rPr>
              <w:t>字节</w:t>
            </w:r>
          </w:p>
        </w:tc>
      </w:tr>
      <w:tr w:rsidR="00BE59D8" w14:paraId="3ABC17D6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F95874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设置监视点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C345E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EXPR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5CF6F3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w *0x2000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7A87E5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当表达式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EXPR</w:t>
            </w:r>
            <w:r>
              <w:rPr>
                <w:rFonts w:ascii="&amp;quot" w:hAnsi="&amp;quot"/>
                <w:color w:val="333333"/>
                <w:spacing w:val="3"/>
              </w:rPr>
              <w:t>的值发生变化时</w:t>
            </w:r>
            <w:r>
              <w:rPr>
                <w:rFonts w:ascii="&amp;quot" w:hAnsi="&amp;quot"/>
                <w:color w:val="333333"/>
                <w:spacing w:val="3"/>
              </w:rPr>
              <w:t xml:space="preserve">, </w:t>
            </w:r>
            <w:r>
              <w:rPr>
                <w:rFonts w:ascii="&amp;quot" w:hAnsi="&amp;quot"/>
                <w:color w:val="333333"/>
                <w:spacing w:val="3"/>
              </w:rPr>
              <w:t>暂停程序执行</w:t>
            </w:r>
          </w:p>
        </w:tc>
      </w:tr>
      <w:tr w:rsidR="00BE59D8" w14:paraId="3DBC871E" w14:textId="77777777" w:rsidTr="00BE59D8">
        <w:trPr>
          <w:cantSplit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EB36B2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删除监视点</w:t>
            </w:r>
          </w:p>
        </w:tc>
        <w:tc>
          <w:tcPr>
            <w:tcW w:w="12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E2F38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N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86480B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d 2</w:t>
            </w:r>
          </w:p>
        </w:tc>
        <w:tc>
          <w:tcPr>
            <w:tcW w:w="36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869986" w14:textId="77777777" w:rsidR="00BE59D8" w:rsidRDefault="00BE59D8" w:rsidP="00BE59D8">
            <w:pPr>
              <w:rPr>
                <w:rFonts w:ascii="&amp;quot" w:hAnsi="&amp;quot" w:hint="eastAsia"/>
                <w:color w:val="333333"/>
                <w:spacing w:val="3"/>
              </w:rPr>
            </w:pPr>
            <w:r>
              <w:rPr>
                <w:rFonts w:ascii="&amp;quot" w:hAnsi="&amp;quot"/>
                <w:color w:val="333333"/>
                <w:spacing w:val="3"/>
              </w:rPr>
              <w:t>删除序号为</w:t>
            </w:r>
            <w:r>
              <w:rPr>
                <w:rStyle w:val="HTML"/>
                <w:rFonts w:ascii="Consolas" w:hAnsi="Consolas"/>
                <w:color w:val="333333"/>
                <w:spacing w:val="3"/>
                <w:sz w:val="20"/>
                <w:szCs w:val="20"/>
                <w:bdr w:val="none" w:sz="0" w:space="0" w:color="auto" w:frame="1"/>
                <w:shd w:val="clear" w:color="auto" w:fill="F7F7F7"/>
              </w:rPr>
              <w:t>N</w:t>
            </w:r>
            <w:r>
              <w:rPr>
                <w:rFonts w:ascii="&amp;quot" w:hAnsi="&amp;quot"/>
                <w:color w:val="333333"/>
                <w:spacing w:val="3"/>
              </w:rPr>
              <w:t>的监视点</w:t>
            </w:r>
          </w:p>
        </w:tc>
      </w:tr>
    </w:tbl>
    <w:p w14:paraId="4BECC675" w14:textId="77777777" w:rsidR="00A3495D" w:rsidRDefault="00BE59D8" w:rsidP="00BE59D8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</w:p>
    <w:p w14:paraId="61A36693" w14:textId="3F745E6C" w:rsidR="00BE59D8" w:rsidRDefault="00BE59D8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在上述</w:t>
      </w:r>
      <w:r w:rsidR="00A3495D">
        <w:rPr>
          <w:rFonts w:ascii="Helvetica" w:hAnsi="Helvetica" w:hint="eastAsia"/>
          <w:color w:val="333333"/>
          <w:spacing w:val="3"/>
        </w:rPr>
        <w:t>功能中，监视点的设置和删除即操作链表，其他功能都比较容易实现，只有表达式求值比较困难。</w:t>
      </w:r>
    </w:p>
    <w:p w14:paraId="6E573511" w14:textId="0665F0ED" w:rsidR="00A3495D" w:rsidRDefault="00A3495D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为了解决表达式求值的问题，我们需要完成这样几个任务：词法分析，递归求值，寻找主运算符。</w:t>
      </w:r>
    </w:p>
    <w:p w14:paraId="0FD86973" w14:textId="3485EE66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词法分析的任务比较简单，我们使用正则表达式完成词法识别，并且保存为不同类型的结点</w:t>
      </w:r>
      <w:r>
        <w:rPr>
          <w:rFonts w:ascii="Helvetica" w:hAnsi="Helvetica" w:hint="eastAsia"/>
          <w:color w:val="333333"/>
          <w:spacing w:val="3"/>
        </w:rPr>
        <w:t>(</w:t>
      </w:r>
      <w:r>
        <w:rPr>
          <w:rFonts w:ascii="Helvetica" w:hAnsi="Helvetica" w:hint="eastAsia"/>
          <w:color w:val="333333"/>
          <w:spacing w:val="3"/>
        </w:rPr>
        <w:t>使用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结构记录</w:t>
      </w:r>
      <w:r>
        <w:rPr>
          <w:rFonts w:ascii="Helvetica" w:hAnsi="Helvetica"/>
          <w:color w:val="333333"/>
          <w:spacing w:val="3"/>
        </w:rPr>
        <w:t>)</w:t>
      </w:r>
      <w:r>
        <w:rPr>
          <w:rFonts w:ascii="Helvetica" w:hAnsi="Helvetica" w:hint="eastAsia"/>
          <w:color w:val="333333"/>
          <w:spacing w:val="3"/>
        </w:rPr>
        <w:t>。</w:t>
      </w:r>
    </w:p>
    <w:p w14:paraId="2CA6CB03" w14:textId="0C3242B9" w:rsidR="002A2599" w:rsidRDefault="002A2599" w:rsidP="00A3495D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递归求值的主要思路：</w:t>
      </w:r>
    </w:p>
    <w:p w14:paraId="7F3661E2" w14:textId="3AD515FE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a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如果表达式中只有一个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，直接返回这个</w:t>
      </w:r>
      <w:r>
        <w:rPr>
          <w:rFonts w:ascii="Helvetica" w:hAnsi="Helvetica" w:hint="eastAsia"/>
          <w:color w:val="333333"/>
          <w:spacing w:val="3"/>
        </w:rPr>
        <w:t>token</w:t>
      </w:r>
      <w:r>
        <w:rPr>
          <w:rFonts w:ascii="Helvetica" w:hAnsi="Helvetica" w:hint="eastAsia"/>
          <w:color w:val="333333"/>
          <w:spacing w:val="3"/>
        </w:rPr>
        <w:t>的，否则转</w:t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6F17B78A" w14:textId="7F9E451F" w:rsidR="002A259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b</w:t>
      </w:r>
      <w:r>
        <w:rPr>
          <w:rFonts w:ascii="Helvetica" w:hAnsi="Helvetica"/>
          <w:color w:val="333333"/>
          <w:spacing w:val="3"/>
        </w:rPr>
        <w:t>.</w:t>
      </w:r>
      <w:r>
        <w:rPr>
          <w:rFonts w:ascii="Helvetica" w:hAnsi="Helvetica" w:hint="eastAsia"/>
          <w:color w:val="333333"/>
          <w:spacing w:val="3"/>
        </w:rPr>
        <w:t>如果表达式被括号包围，去掉括号重新求值，否则转</w:t>
      </w:r>
      <w:r>
        <w:rPr>
          <w:rFonts w:ascii="Helvetica" w:hAnsi="Helvetica" w:hint="eastAsia"/>
          <w:color w:val="333333"/>
          <w:spacing w:val="3"/>
        </w:rPr>
        <w:t>c</w:t>
      </w:r>
      <w:r>
        <w:rPr>
          <w:rFonts w:ascii="Helvetica" w:hAnsi="Helvetica" w:hint="eastAsia"/>
          <w:color w:val="333333"/>
          <w:spacing w:val="3"/>
        </w:rPr>
        <w:t>；</w:t>
      </w:r>
    </w:p>
    <w:p w14:paraId="1F5B796E" w14:textId="77777777" w:rsidR="00273759" w:rsidRDefault="002A2599" w:rsidP="002A2599">
      <w:pPr>
        <w:pStyle w:val="a3"/>
        <w:ind w:firstLineChars="0" w:firstLine="0"/>
        <w:rPr>
          <w:rFonts w:ascii="Helvetica" w:hAnsi="Helvetica"/>
          <w:color w:val="333333"/>
          <w:spacing w:val="3"/>
        </w:rPr>
      </w:pPr>
      <w:r>
        <w:rPr>
          <w:rFonts w:ascii="Helvetica" w:hAnsi="Helvetica"/>
          <w:color w:val="333333"/>
          <w:spacing w:val="3"/>
        </w:rPr>
        <w:tab/>
      </w:r>
      <w:r>
        <w:rPr>
          <w:rFonts w:ascii="Helvetica" w:hAnsi="Helvetica" w:hint="eastAsia"/>
          <w:color w:val="333333"/>
          <w:spacing w:val="3"/>
        </w:rPr>
        <w:t>c.</w:t>
      </w:r>
      <w:r>
        <w:rPr>
          <w:rFonts w:ascii="Helvetica" w:hAnsi="Helvetica" w:hint="eastAsia"/>
          <w:color w:val="333333"/>
          <w:spacing w:val="3"/>
        </w:rPr>
        <w:t>寻找主操作符，分别计算主操作符左右两边</w:t>
      </w:r>
      <w:r w:rsidR="00273759">
        <w:rPr>
          <w:rFonts w:ascii="Helvetica" w:hAnsi="Helvetica" w:hint="eastAsia"/>
          <w:color w:val="333333"/>
          <w:spacing w:val="3"/>
        </w:rPr>
        <w:t>的值，在计算。</w:t>
      </w:r>
    </w:p>
    <w:p w14:paraId="61E7B565" w14:textId="77777777" w:rsid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上述过程我们设计到主操作符的使用，主操作符的定义非常简单，即最后进行的运算符号。我们可以通过下述方式寻找主操作符：</w:t>
      </w:r>
    </w:p>
    <w:p w14:paraId="1C3CC778" w14:textId="4E483CCB" w:rsidR="00273759" w:rsidRDefault="00273759" w:rsidP="00273759">
      <w:pPr>
        <w:pStyle w:val="a3"/>
        <w:ind w:firstLineChars="0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非运算符的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；</w:t>
      </w:r>
    </w:p>
    <w:p w14:paraId="4753FF7B" w14:textId="7A2D5B59" w:rsidR="00273759" w:rsidRDefault="00273759" w:rsidP="00273759">
      <w:pPr>
        <w:pStyle w:val="a3"/>
        <w:ind w:firstLineChars="0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b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出现在一对括号中的</w:t>
      </w:r>
      <w:r w:rsidRPr="00273759">
        <w:rPr>
          <w:rFonts w:ascii="&amp;quot" w:hAnsi="&amp;quot" w:cs="宋体"/>
          <w:color w:val="333333"/>
          <w:spacing w:val="3"/>
          <w:kern w:val="0"/>
        </w:rPr>
        <w:t>token</w:t>
      </w:r>
      <w:r w:rsidRPr="00273759">
        <w:rPr>
          <w:rFonts w:ascii="&amp;quot" w:hAnsi="&amp;quot" w:cs="宋体"/>
          <w:color w:val="333333"/>
          <w:spacing w:val="3"/>
          <w:kern w:val="0"/>
        </w:rPr>
        <w:t>不是主运算符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注意到这里不会出现有括号包围整个表达式的情况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</w:p>
    <w:p w14:paraId="7ABED04A" w14:textId="2D1240FA" w:rsidR="00273759" w:rsidRPr="00273759" w:rsidRDefault="00273759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>.</w:t>
      </w:r>
      <w:r w:rsidRPr="00273759">
        <w:rPr>
          <w:rFonts w:ascii="&amp;quot" w:hAnsi="&amp;quot" w:cs="宋体"/>
          <w:color w:val="333333"/>
          <w:spacing w:val="3"/>
          <w:kern w:val="0"/>
        </w:rPr>
        <w:t>主运算符的优先级在表达式中是最低的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这是因为主运算符是最后一步才进行</w:t>
      </w:r>
      <w:r w:rsidRPr="00273759">
        <w:rPr>
          <w:rFonts w:ascii="&amp;quot" w:hAnsi="&amp;quot" w:cs="宋体"/>
          <w:color w:val="333333"/>
          <w:spacing w:val="3"/>
          <w:kern w:val="0"/>
        </w:rPr>
        <w:lastRenderedPageBreak/>
        <w:t>的运算符</w:t>
      </w:r>
      <w:r>
        <w:rPr>
          <w:rFonts w:ascii="&amp;quot" w:hAnsi="&amp;quot" w:cs="宋体" w:hint="eastAsia"/>
          <w:color w:val="333333"/>
          <w:spacing w:val="3"/>
          <w:kern w:val="0"/>
        </w:rPr>
        <w:t>。</w:t>
      </w:r>
      <w:r w:rsidRPr="00273759">
        <w:rPr>
          <w:rFonts w:ascii="&amp;quot" w:hAnsi="&amp;quot" w:cs="宋体"/>
          <w:color w:val="333333"/>
          <w:spacing w:val="3"/>
          <w:kern w:val="0"/>
        </w:rPr>
        <w:t>当有多个运算符的优先级都是最低时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根据结合性</w:t>
      </w:r>
      <w:r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273759">
        <w:rPr>
          <w:rFonts w:ascii="&amp;quot" w:hAnsi="&amp;quot" w:cs="宋体"/>
          <w:color w:val="333333"/>
          <w:spacing w:val="3"/>
          <w:kern w:val="0"/>
        </w:rPr>
        <w:t>最后被结合的运算符</w:t>
      </w:r>
      <w:proofErr w:type="gramStart"/>
      <w:r w:rsidRPr="00273759">
        <w:rPr>
          <w:rFonts w:ascii="&amp;quot" w:hAnsi="&amp;quot" w:cs="宋体"/>
          <w:color w:val="333333"/>
          <w:spacing w:val="3"/>
          <w:kern w:val="0"/>
        </w:rPr>
        <w:t>才是主</w:t>
      </w:r>
      <w:proofErr w:type="gramEnd"/>
      <w:r w:rsidRPr="00273759">
        <w:rPr>
          <w:rFonts w:ascii="&amp;quot" w:hAnsi="&amp;quot" w:cs="宋体"/>
          <w:color w:val="333333"/>
          <w:spacing w:val="3"/>
          <w:kern w:val="0"/>
        </w:rPr>
        <w:t>运算符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. </w:t>
      </w:r>
      <w:r w:rsidRPr="00273759">
        <w:rPr>
          <w:rFonts w:ascii="&amp;quot" w:hAnsi="&amp;quot" w:cs="宋体"/>
          <w:color w:val="333333"/>
          <w:spacing w:val="3"/>
          <w:kern w:val="0"/>
        </w:rPr>
        <w:t>一个例子是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1 + 2 + 3</w:t>
      </w:r>
      <w:r w:rsidRPr="00273759">
        <w:rPr>
          <w:rFonts w:ascii="&amp;quot" w:hAnsi="&amp;quot" w:cs="宋体"/>
          <w:color w:val="333333"/>
          <w:spacing w:val="3"/>
          <w:kern w:val="0"/>
        </w:rPr>
        <w:t xml:space="preserve">, </w:t>
      </w:r>
      <w:r w:rsidRPr="00273759">
        <w:rPr>
          <w:rFonts w:ascii="&amp;quot" w:hAnsi="&amp;quot" w:cs="宋体"/>
          <w:color w:val="333333"/>
          <w:spacing w:val="3"/>
          <w:kern w:val="0"/>
        </w:rPr>
        <w:t>它的主运算符应该是右边的</w:t>
      </w:r>
      <w:r w:rsidRPr="00273759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+</w:t>
      </w:r>
      <w:r w:rsidRPr="00273759">
        <w:rPr>
          <w:rFonts w:ascii="&amp;quot" w:hAnsi="&amp;quot" w:cs="宋体"/>
          <w:color w:val="333333"/>
          <w:spacing w:val="3"/>
          <w:kern w:val="0"/>
        </w:rPr>
        <w:t>.</w:t>
      </w:r>
    </w:p>
    <w:p w14:paraId="4341A458" w14:textId="58ADECA5" w:rsidR="00273759" w:rsidRPr="00273759" w:rsidRDefault="00DA2683" w:rsidP="00273759">
      <w:pPr>
        <w:pStyle w:val="a3"/>
        <w:ind w:firstLineChars="0"/>
        <w:rPr>
          <w:rFonts w:ascii="Helvetica" w:hAnsi="Helvetica"/>
          <w:color w:val="333333"/>
          <w:spacing w:val="3"/>
        </w:rPr>
      </w:pPr>
      <w:r>
        <w:rPr>
          <w:rFonts w:ascii="Helvetica" w:hAnsi="Helvetica" w:hint="eastAsia"/>
          <w:color w:val="333333"/>
          <w:spacing w:val="3"/>
        </w:rPr>
        <w:t>上述过程大致描述了计算表达式的思路，但接下来有一个重要的问题，如何判断是否被括号包围以及如何寻找主操作符。</w:t>
      </w:r>
    </w:p>
    <w:p w14:paraId="4150D8DC" w14:textId="1D1EA94F" w:rsidR="00DA2683" w:rsidRPr="00DA2683" w:rsidRDefault="00DA2683" w:rsidP="00DA2683">
      <w:pPr>
        <w:pStyle w:val="a3"/>
        <w:ind w:firstLineChars="0"/>
      </w:pPr>
      <w:r>
        <w:rPr>
          <w:rFonts w:hint="eastAsia"/>
        </w:rPr>
        <w:t>我们给每个表达式构造一个辅助数组</w:t>
      </w:r>
      <w:r>
        <w:rPr>
          <w:rFonts w:ascii="宋体" w:hAnsi="宋体" w:hint="eastAsia"/>
        </w:rPr>
        <w:t>给定</w:t>
      </w:r>
      <w:r>
        <w:rPr>
          <w:rFonts w:ascii="宋体" w:hAnsi="宋体"/>
        </w:rPr>
        <w:t>一个</w:t>
      </w:r>
      <w:r>
        <w:rPr>
          <w:rFonts w:ascii="宋体" w:hAnsi="宋体" w:hint="eastAsia"/>
        </w:rPr>
        <w:t>算式（1</w:t>
      </w:r>
      <w:r>
        <w:rPr>
          <w:rFonts w:ascii="宋体" w:hAnsi="宋体"/>
        </w:rPr>
        <w:t>+2</w:t>
      </w:r>
      <w:r>
        <w:rPr>
          <w:rFonts w:ascii="宋体" w:hAnsi="宋体" w:hint="eastAsia"/>
        </w:rPr>
        <w:t>）*</w:t>
      </w:r>
      <w:r>
        <w:rPr>
          <w:rFonts w:ascii="宋体" w:hAnsi="宋体"/>
        </w:rPr>
        <w:t>（</w:t>
      </w:r>
      <w:r>
        <w:rPr>
          <w:rFonts w:ascii="宋体" w:hAnsi="宋体" w:hint="eastAsia"/>
        </w:rPr>
        <w:t>3</w:t>
      </w:r>
      <w:r>
        <w:rPr>
          <w:rFonts w:ascii="宋体" w:hAnsi="宋体"/>
        </w:rPr>
        <w:t>*4），</w:t>
      </w:r>
      <w:r>
        <w:rPr>
          <w:rFonts w:ascii="宋体" w:hAnsi="宋体" w:hint="eastAsia"/>
        </w:rPr>
        <w:t>括号</w:t>
      </w:r>
      <w:r>
        <w:rPr>
          <w:rFonts w:ascii="宋体" w:hAnsi="宋体"/>
        </w:rPr>
        <w:t>匹配的方式如</w:t>
      </w:r>
      <w:r>
        <w:rPr>
          <w:rFonts w:ascii="宋体" w:hAnsi="宋体" w:hint="eastAsia"/>
        </w:rPr>
        <w:t>下图所示</w:t>
      </w:r>
      <w:r>
        <w:rPr>
          <w:rFonts w:ascii="宋体" w:hAnsi="宋体"/>
        </w:rPr>
        <w:t>。</w:t>
      </w:r>
    </w:p>
    <w:p w14:paraId="559C560C" w14:textId="77777777" w:rsidR="00DA2683" w:rsidRPr="009A247D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67E15B5E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699DFA4D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98440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87765AA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+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783F46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C444F3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39EC59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102EDE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(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E2C6C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3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6F088C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*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24BAFA08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4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16C07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)</w:t>
            </w:r>
          </w:p>
        </w:tc>
      </w:tr>
    </w:tbl>
    <w:p w14:paraId="4B7B2311" w14:textId="77777777" w:rsidR="00DA2683" w:rsidRDefault="00DA2683" w:rsidP="00DA2683">
      <w:pPr>
        <w:jc w:val="center"/>
        <w:rPr>
          <w:rFonts w:ascii="宋体" w:hAnsi="宋体"/>
        </w:rPr>
      </w:pPr>
    </w:p>
    <w:tbl>
      <w:tblPr>
        <w:tblStyle w:val="affd"/>
        <w:tblW w:w="0" w:type="auto"/>
        <w:tblInd w:w="923" w:type="dxa"/>
        <w:tblLook w:val="04A0" w:firstRow="1" w:lastRow="0" w:firstColumn="1" w:lastColumn="0" w:noHBand="0" w:noVBand="1"/>
      </w:tblPr>
      <w:tblGrid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  <w:gridCol w:w="586"/>
      </w:tblGrid>
      <w:tr w:rsidR="00DA2683" w14:paraId="1BA22827" w14:textId="77777777" w:rsidTr="00CF023D">
        <w:trPr>
          <w:trHeight w:val="595"/>
        </w:trPr>
        <w:tc>
          <w:tcPr>
            <w:tcW w:w="586" w:type="dxa"/>
            <w:shd w:val="clear" w:color="auto" w:fill="FFF2CC" w:themeFill="accent4" w:themeFillTint="33"/>
          </w:tcPr>
          <w:p w14:paraId="4DFD1359" w14:textId="77777777" w:rsidR="00DA2683" w:rsidRPr="00187BC2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0DC24D0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187CED1F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A1828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E191FD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34E846ED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DF5C7F7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69052EB6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6DDF01C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0B511C8B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1</w:t>
            </w:r>
          </w:p>
        </w:tc>
        <w:tc>
          <w:tcPr>
            <w:tcW w:w="586" w:type="dxa"/>
            <w:shd w:val="clear" w:color="auto" w:fill="FFF2CC" w:themeFill="accent4" w:themeFillTint="33"/>
          </w:tcPr>
          <w:p w14:paraId="41C0C714" w14:textId="77777777" w:rsidR="00DA2683" w:rsidRDefault="00DA2683" w:rsidP="00CF023D">
            <w:pPr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0</w:t>
            </w:r>
          </w:p>
        </w:tc>
      </w:tr>
    </w:tbl>
    <w:p w14:paraId="36EB2A7F" w14:textId="77777777" w:rsidR="00DA2683" w:rsidRDefault="00DA2683" w:rsidP="00DA2683">
      <w:pPr>
        <w:rPr>
          <w:rFonts w:ascii="宋体" w:hAnsi="宋体"/>
        </w:rPr>
      </w:pPr>
    </w:p>
    <w:p w14:paraId="76CA2B2A" w14:textId="05FD0F08" w:rsidR="00DA2683" w:rsidRPr="00187BC2" w:rsidRDefault="00DA2683" w:rsidP="00DA2683">
      <w:pPr>
        <w:jc w:val="center"/>
        <w:rPr>
          <w:rFonts w:ascii="宋体" w:hAnsi="宋体"/>
          <w:sz w:val="18"/>
          <w:szCs w:val="18"/>
        </w:rPr>
      </w:pPr>
      <w:r w:rsidRPr="00187BC2">
        <w:rPr>
          <w:rFonts w:ascii="宋体" w:hAnsi="宋体" w:hint="eastAsia"/>
          <w:sz w:val="18"/>
          <w:szCs w:val="18"/>
        </w:rPr>
        <w:t>图1</w:t>
      </w:r>
      <w:r>
        <w:rPr>
          <w:rFonts w:ascii="宋体" w:hAnsi="宋体" w:hint="eastAsia"/>
          <w:sz w:val="18"/>
          <w:szCs w:val="18"/>
        </w:rPr>
        <w:t>.2</w:t>
      </w:r>
      <w:r w:rsidRPr="00187BC2">
        <w:rPr>
          <w:rFonts w:ascii="宋体" w:hAnsi="宋体"/>
          <w:sz w:val="18"/>
          <w:szCs w:val="18"/>
        </w:rPr>
        <w:t xml:space="preserve"> </w:t>
      </w:r>
      <w:r w:rsidRPr="00187BC2">
        <w:rPr>
          <w:rFonts w:ascii="宋体" w:hAnsi="宋体" w:hint="eastAsia"/>
          <w:sz w:val="18"/>
          <w:szCs w:val="18"/>
        </w:rPr>
        <w:t>括号匹配</w:t>
      </w:r>
      <w:r w:rsidRPr="00187BC2">
        <w:rPr>
          <w:rFonts w:ascii="宋体" w:hAnsi="宋体"/>
          <w:sz w:val="18"/>
          <w:szCs w:val="18"/>
        </w:rPr>
        <w:t>辅助数组</w:t>
      </w:r>
      <w:r>
        <w:rPr>
          <w:rFonts w:ascii="宋体" w:hAnsi="宋体" w:hint="eastAsia"/>
          <w:sz w:val="18"/>
          <w:szCs w:val="18"/>
        </w:rPr>
        <w:t>示意图</w:t>
      </w:r>
    </w:p>
    <w:p w14:paraId="44E6F314" w14:textId="77777777" w:rsidR="00DA2683" w:rsidRDefault="00DA2683" w:rsidP="00DA2683">
      <w:pPr>
        <w:rPr>
          <w:rFonts w:ascii="宋体" w:hAnsi="宋体"/>
        </w:rPr>
      </w:pPr>
    </w:p>
    <w:p w14:paraId="6B0813D0" w14:textId="77777777" w:rsidR="00DA2683" w:rsidRDefault="00DA2683" w:rsidP="00DA2683">
      <w:pPr>
        <w:rPr>
          <w:rFonts w:ascii="宋体" w:hAnsi="宋体"/>
        </w:rPr>
      </w:pPr>
      <w:r>
        <w:rPr>
          <w:rFonts w:ascii="宋体" w:hAnsi="宋体" w:hint="eastAsia"/>
        </w:rPr>
        <w:tab/>
        <w:t>在</w:t>
      </w:r>
      <w:r>
        <w:rPr>
          <w:rFonts w:ascii="宋体" w:hAnsi="宋体"/>
        </w:rPr>
        <w:t>上图中，第一行是给定的算式，第二行是构造的辅助数组。辅助数组</w:t>
      </w:r>
      <w:r>
        <w:rPr>
          <w:rFonts w:ascii="宋体" w:hAnsi="宋体" w:hint="eastAsia"/>
        </w:rPr>
        <w:t>与</w:t>
      </w:r>
      <w:r>
        <w:rPr>
          <w:rFonts w:ascii="宋体" w:hAnsi="宋体"/>
        </w:rPr>
        <w:t>算式</w:t>
      </w:r>
      <w:r>
        <w:rPr>
          <w:rFonts w:ascii="宋体" w:hAnsi="宋体" w:hint="eastAsia"/>
        </w:rPr>
        <w:t>等</w:t>
      </w:r>
      <w:r>
        <w:rPr>
          <w:rFonts w:ascii="宋体" w:hAnsi="宋体"/>
        </w:rPr>
        <w:t>长，位置一一对应。</w:t>
      </w:r>
      <w:r>
        <w:rPr>
          <w:rFonts w:ascii="宋体" w:hAnsi="宋体" w:hint="eastAsia"/>
        </w:rPr>
        <w:t>当</w:t>
      </w:r>
      <w:r>
        <w:rPr>
          <w:rFonts w:ascii="宋体" w:hAnsi="宋体"/>
        </w:rPr>
        <w:t>算式中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的符号为“</w:t>
      </w:r>
      <w:r>
        <w:rPr>
          <w:rFonts w:ascii="宋体" w:hAnsi="宋体" w:hint="eastAsia"/>
        </w:rPr>
        <w:t>(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，数组相应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</w:t>
      </w:r>
      <w:r>
        <w:rPr>
          <w:rFonts w:ascii="宋体" w:hAnsi="宋体" w:hint="eastAsia"/>
        </w:rPr>
        <w:t>位加一；</w:t>
      </w:r>
      <w:r>
        <w:rPr>
          <w:rFonts w:ascii="宋体" w:hAnsi="宋体"/>
        </w:rPr>
        <w:t>为“)”</w:t>
      </w:r>
      <w:r>
        <w:rPr>
          <w:rFonts w:ascii="宋体" w:hAnsi="宋体" w:hint="eastAsia"/>
        </w:rPr>
        <w:t>时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内容</w:t>
      </w:r>
      <w:r>
        <w:rPr>
          <w:rFonts w:ascii="宋体" w:hAnsi="宋体"/>
        </w:rPr>
        <w:t>为前一位减</w:t>
      </w:r>
      <w:proofErr w:type="gramStart"/>
      <w:r>
        <w:rPr>
          <w:rFonts w:ascii="宋体" w:hAnsi="宋体"/>
        </w:rPr>
        <w:t>一</w:t>
      </w:r>
      <w:proofErr w:type="gramEnd"/>
      <w:r>
        <w:rPr>
          <w:rFonts w:ascii="宋体" w:hAnsi="宋体"/>
        </w:rPr>
        <w:t>。假设</w:t>
      </w:r>
      <w:r>
        <w:rPr>
          <w:rFonts w:ascii="宋体" w:hAnsi="宋体" w:hint="eastAsia"/>
        </w:rPr>
        <w:t>第</w:t>
      </w:r>
      <w:r>
        <w:rPr>
          <w:rFonts w:ascii="宋体" w:hAnsi="宋体"/>
        </w:rPr>
        <w:t>零位</w:t>
      </w:r>
      <w:r>
        <w:rPr>
          <w:rFonts w:ascii="宋体" w:hAnsi="宋体" w:hint="eastAsia"/>
        </w:rPr>
        <w:t>是0。</w:t>
      </w:r>
    </w:p>
    <w:p w14:paraId="61E7930C" w14:textId="114DA369" w:rsidR="00DA2683" w:rsidRDefault="00DA2683" w:rsidP="00DA2683">
      <w:pPr>
        <w:pStyle w:val="a3"/>
        <w:ind w:firstLineChars="0"/>
        <w:rPr>
          <w:rFonts w:ascii="宋体" w:hAnsi="宋体"/>
        </w:rPr>
      </w:pPr>
      <w:r>
        <w:rPr>
          <w:rFonts w:ascii="宋体" w:hAnsi="宋体" w:hint="eastAsia"/>
        </w:rPr>
        <w:t>我们</w:t>
      </w:r>
      <w:r>
        <w:rPr>
          <w:rFonts w:ascii="宋体" w:hAnsi="宋体"/>
        </w:rPr>
        <w:t>可以从辅助数组中看出括号匹配情况。当且</w:t>
      </w:r>
      <w:r>
        <w:rPr>
          <w:rFonts w:ascii="宋体" w:hAnsi="宋体" w:hint="eastAsia"/>
        </w:rPr>
        <w:t>仅当辅助数组</w:t>
      </w:r>
      <w:r>
        <w:rPr>
          <w:rFonts w:ascii="宋体" w:hAnsi="宋体"/>
        </w:rPr>
        <w:t>所有</w:t>
      </w:r>
      <w:r>
        <w:rPr>
          <w:rFonts w:ascii="宋体" w:hAnsi="宋体" w:hint="eastAsia"/>
        </w:rPr>
        <w:t>内容非负，</w:t>
      </w:r>
      <w:r>
        <w:rPr>
          <w:rFonts w:ascii="宋体" w:hAnsi="宋体"/>
        </w:rPr>
        <w:t>并且最后一位为</w:t>
      </w:r>
      <w:r>
        <w:rPr>
          <w:rFonts w:ascii="宋体" w:hAnsi="宋体" w:hint="eastAsia"/>
        </w:rPr>
        <w:t>0时</w:t>
      </w:r>
      <w:r>
        <w:rPr>
          <w:rFonts w:ascii="宋体" w:hAnsi="宋体"/>
        </w:rPr>
        <w:t>，括号匹配</w:t>
      </w:r>
      <w:r>
        <w:rPr>
          <w:rFonts w:ascii="宋体" w:hAnsi="宋体" w:hint="eastAsia"/>
        </w:rPr>
        <w:t>正常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并且可以寻找主操作符，在对应辅助数组值为0的运算符中优先级最低的符号（相同优先级时选择在最右侧的符号），</w:t>
      </w:r>
      <w:proofErr w:type="gramStart"/>
      <w:r>
        <w:rPr>
          <w:rFonts w:ascii="宋体" w:hAnsi="宋体" w:hint="eastAsia"/>
        </w:rPr>
        <w:t>即为主</w:t>
      </w:r>
      <w:proofErr w:type="gramEnd"/>
      <w:r>
        <w:rPr>
          <w:rFonts w:ascii="宋体" w:hAnsi="宋体" w:hint="eastAsia"/>
        </w:rPr>
        <w:t>操作符。</w:t>
      </w:r>
    </w:p>
    <w:p w14:paraId="0E55A795" w14:textId="1DA5435F" w:rsidR="005D7B1A" w:rsidRPr="00BE59D8" w:rsidRDefault="00BF4B34" w:rsidP="00DA2683">
      <w:pPr>
        <w:pStyle w:val="a3"/>
        <w:ind w:firstLineChars="0"/>
      </w:pPr>
      <w:r>
        <w:rPr>
          <w:rFonts w:hint="eastAsia"/>
        </w:rPr>
        <w:t>通过上述过程，我们可以完成不含单目运算的表达式的计算。如果表达式需要支持单目运算（如负号，</w:t>
      </w:r>
      <w:proofErr w:type="gramStart"/>
      <w:r>
        <w:rPr>
          <w:rFonts w:hint="eastAsia"/>
        </w:rPr>
        <w:t>取址等</w:t>
      </w:r>
      <w:proofErr w:type="gramEnd"/>
      <w:r>
        <w:rPr>
          <w:rFonts w:hint="eastAsia"/>
        </w:rPr>
        <w:t>），我们可以通过判断符号前方的</w:t>
      </w:r>
      <w:r>
        <w:rPr>
          <w:rFonts w:hint="eastAsia"/>
        </w:rPr>
        <w:t>token</w:t>
      </w:r>
      <w:r>
        <w:rPr>
          <w:rFonts w:hint="eastAsia"/>
        </w:rPr>
        <w:t>类型来判断运算符号的类型。</w:t>
      </w:r>
    </w:p>
    <w:p w14:paraId="68A03835" w14:textId="25F71DE0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06BD2226" w14:textId="2FFA3AE5" w:rsidR="004373B0" w:rsidRPr="004373B0" w:rsidRDefault="00941DB9" w:rsidP="00941DB9">
      <w:pPr>
        <w:pStyle w:val="a3"/>
        <w:ind w:firstLineChars="0" w:firstLine="0"/>
      </w:pPr>
      <w:r>
        <w:rPr>
          <w:rFonts w:hint="eastAsia"/>
        </w:rPr>
        <w:t>a</w:t>
      </w:r>
      <w:r>
        <w:t>.</w:t>
      </w:r>
      <w:r w:rsidR="004373B0" w:rsidRPr="004373B0">
        <w:t>理解基础设施</w:t>
      </w:r>
      <w:r w:rsidR="004373B0" w:rsidRPr="004373B0">
        <w:t xml:space="preserve"> </w:t>
      </w:r>
      <w:r w:rsidR="004373B0" w:rsidRPr="004373B0">
        <w:t>我们通过一些简单的计算来体会简易调试器的作用</w:t>
      </w:r>
      <w:r w:rsidR="004373B0" w:rsidRPr="004373B0">
        <w:t xml:space="preserve">. </w:t>
      </w:r>
      <w:r w:rsidR="004373B0" w:rsidRPr="004373B0">
        <w:t>首先作以下假设</w:t>
      </w:r>
      <w:r w:rsidR="004373B0" w:rsidRPr="004373B0">
        <w:t>:</w:t>
      </w:r>
    </w:p>
    <w:p w14:paraId="20D3B3D2" w14:textId="77777777" w:rsidR="004373B0" w:rsidRPr="004373B0" w:rsidRDefault="004373B0" w:rsidP="004373B0">
      <w:pPr>
        <w:pStyle w:val="a3"/>
        <w:ind w:firstLineChars="0"/>
      </w:pPr>
      <w:r w:rsidRPr="004373B0">
        <w:t>假设你需要编译</w:t>
      </w:r>
      <w:r w:rsidRPr="004373B0">
        <w:t>500</w:t>
      </w:r>
      <w:r w:rsidRPr="004373B0">
        <w:t>次</w:t>
      </w:r>
      <w:r w:rsidRPr="004373B0">
        <w:t>NEMU</w:t>
      </w:r>
      <w:r w:rsidRPr="004373B0">
        <w:t>才能完成</w:t>
      </w:r>
      <w:r w:rsidRPr="004373B0">
        <w:t>PA.</w:t>
      </w:r>
    </w:p>
    <w:p w14:paraId="74A6329D" w14:textId="77777777" w:rsidR="004373B0" w:rsidRPr="004373B0" w:rsidRDefault="004373B0" w:rsidP="004373B0">
      <w:pPr>
        <w:pStyle w:val="a3"/>
        <w:ind w:firstLineChars="0"/>
      </w:pPr>
      <w:r w:rsidRPr="004373B0">
        <w:t>假设这</w:t>
      </w:r>
      <w:r w:rsidRPr="004373B0">
        <w:t>500</w:t>
      </w:r>
      <w:r w:rsidRPr="004373B0">
        <w:t>次编译当中</w:t>
      </w:r>
      <w:r w:rsidRPr="004373B0">
        <w:t xml:space="preserve">, </w:t>
      </w:r>
      <w:r w:rsidRPr="004373B0">
        <w:t>有</w:t>
      </w:r>
      <w:r w:rsidRPr="004373B0">
        <w:t>90%</w:t>
      </w:r>
      <w:r w:rsidRPr="004373B0">
        <w:t>的次数是用于调试</w:t>
      </w:r>
      <w:r w:rsidRPr="004373B0">
        <w:t>.</w:t>
      </w:r>
    </w:p>
    <w:p w14:paraId="26F09B23" w14:textId="77777777" w:rsidR="004373B0" w:rsidRPr="004373B0" w:rsidRDefault="004373B0" w:rsidP="004373B0">
      <w:pPr>
        <w:pStyle w:val="a3"/>
        <w:ind w:firstLineChars="0"/>
      </w:pPr>
      <w:r w:rsidRPr="004373B0">
        <w:t>假设你没有实现简易调试器</w:t>
      </w:r>
      <w:r w:rsidRPr="004373B0">
        <w:t xml:space="preserve">, </w:t>
      </w:r>
      <w:r w:rsidRPr="004373B0">
        <w:t>只能通过</w:t>
      </w:r>
      <w:r w:rsidRPr="004373B0">
        <w:t>GDB</w:t>
      </w:r>
      <w:r w:rsidRPr="004373B0">
        <w:t>对运行在</w:t>
      </w:r>
      <w:r w:rsidRPr="004373B0">
        <w:t>NEMU</w:t>
      </w:r>
      <w:r w:rsidRPr="004373B0">
        <w:t>上的客户程序进行调试</w:t>
      </w:r>
      <w:r w:rsidRPr="004373B0">
        <w:t xml:space="preserve">. </w:t>
      </w:r>
      <w:r w:rsidRPr="004373B0">
        <w:t>在每一次调试中</w:t>
      </w:r>
      <w:r w:rsidRPr="004373B0">
        <w:t xml:space="preserve">, </w:t>
      </w:r>
      <w:r w:rsidRPr="004373B0">
        <w:t>由于</w:t>
      </w:r>
      <w:r w:rsidRPr="004373B0">
        <w:t>GDB</w:t>
      </w:r>
      <w:r w:rsidRPr="004373B0">
        <w:t>不能直接观测客户程序</w:t>
      </w:r>
      <w:r w:rsidRPr="004373B0">
        <w:t xml:space="preserve">, </w:t>
      </w:r>
      <w:r w:rsidRPr="004373B0">
        <w:t>你需要花费</w:t>
      </w:r>
      <w:r w:rsidRPr="004373B0">
        <w:t>30</w:t>
      </w:r>
      <w:r w:rsidRPr="004373B0">
        <w:t>秒的时间来从</w:t>
      </w:r>
      <w:r w:rsidRPr="004373B0">
        <w:lastRenderedPageBreak/>
        <w:t>GDB</w:t>
      </w:r>
      <w:r w:rsidRPr="004373B0">
        <w:t>中获取并分析一个信息</w:t>
      </w:r>
      <w:r w:rsidRPr="004373B0">
        <w:t>.</w:t>
      </w:r>
    </w:p>
    <w:p w14:paraId="777C48FB" w14:textId="77777777" w:rsidR="004373B0" w:rsidRPr="004373B0" w:rsidRDefault="004373B0" w:rsidP="004373B0">
      <w:pPr>
        <w:pStyle w:val="a3"/>
        <w:ind w:firstLineChars="0"/>
      </w:pPr>
      <w:r w:rsidRPr="004373B0">
        <w:t>假设你需要获取并分析</w:t>
      </w:r>
      <w:r w:rsidRPr="004373B0">
        <w:t>20</w:t>
      </w:r>
      <w:r w:rsidRPr="004373B0">
        <w:t>个信息才能排除一个</w:t>
      </w:r>
      <w:r w:rsidRPr="004373B0">
        <w:t>bug.</w:t>
      </w:r>
    </w:p>
    <w:p w14:paraId="7608B905" w14:textId="77777777" w:rsidR="004373B0" w:rsidRPr="004373B0" w:rsidRDefault="004373B0" w:rsidP="004373B0">
      <w:pPr>
        <w:pStyle w:val="a3"/>
        <w:ind w:firstLineChars="0"/>
      </w:pPr>
      <w:r w:rsidRPr="004373B0">
        <w:t>那么这个学期下来</w:t>
      </w:r>
      <w:r w:rsidRPr="004373B0">
        <w:t xml:space="preserve">, </w:t>
      </w:r>
      <w:r w:rsidRPr="004373B0">
        <w:t>你将会在调试上花费多少时间</w:t>
      </w:r>
      <w:r w:rsidRPr="004373B0">
        <w:t>?</w:t>
      </w:r>
    </w:p>
    <w:p w14:paraId="47AEEE20" w14:textId="77777777" w:rsidR="004373B0" w:rsidRPr="004373B0" w:rsidRDefault="004373B0" w:rsidP="004373B0">
      <w:pPr>
        <w:pStyle w:val="a3"/>
        <w:ind w:firstLineChars="0"/>
      </w:pPr>
      <w:r w:rsidRPr="004373B0">
        <w:t>由于简易调试器可以直接观测客户程序</w:t>
      </w:r>
      <w:r w:rsidRPr="004373B0">
        <w:t xml:space="preserve">, </w:t>
      </w:r>
      <w:r w:rsidRPr="004373B0">
        <w:t>假设通过简易调试器只需要花费</w:t>
      </w:r>
      <w:r w:rsidRPr="004373B0">
        <w:t>10</w:t>
      </w:r>
      <w:r w:rsidRPr="004373B0">
        <w:t>秒的时间从中获取并分析相同的信息</w:t>
      </w:r>
      <w:r w:rsidRPr="004373B0">
        <w:t xml:space="preserve">. </w:t>
      </w:r>
      <w:r w:rsidRPr="004373B0">
        <w:t>那么这个学期下来</w:t>
      </w:r>
      <w:r w:rsidRPr="004373B0">
        <w:t xml:space="preserve">, </w:t>
      </w:r>
      <w:r w:rsidRPr="004373B0">
        <w:t>简易调试器可以帮助你节省多少调试的时间</w:t>
      </w:r>
      <w:r w:rsidRPr="004373B0">
        <w:t>?</w:t>
      </w:r>
    </w:p>
    <w:p w14:paraId="4A869F7B" w14:textId="21186158" w:rsidR="00941DB9" w:rsidRDefault="00941DB9" w:rsidP="00941DB9">
      <w:pPr>
        <w:pStyle w:val="a3"/>
        <w:ind w:firstLineChars="0" w:firstLine="0"/>
      </w:pPr>
      <w:r>
        <w:tab/>
      </w:r>
      <w:r>
        <w:rPr>
          <w:rFonts w:hint="eastAsia"/>
        </w:rPr>
        <w:t>答：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90%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30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20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270,</w:t>
      </w:r>
      <w:r>
        <w:t>000 = 75h</w:t>
      </w:r>
    </w:p>
    <w:p w14:paraId="3F5B2D1C" w14:textId="6E089770" w:rsidR="00941DB9" w:rsidRDefault="00941DB9" w:rsidP="00941DB9">
      <w:pPr>
        <w:pStyle w:val="a3"/>
        <w:ind w:firstLineChars="0" w:firstLine="0"/>
      </w:pPr>
      <w:r>
        <w:tab/>
      </w:r>
      <w:r>
        <w:tab/>
        <w:t xml:space="preserve"> 75 * (30 - 10) / 30 = 50h</w:t>
      </w:r>
    </w:p>
    <w:p w14:paraId="5AA68F22" w14:textId="77777777" w:rsidR="007B564A" w:rsidRDefault="007B564A" w:rsidP="00941DB9">
      <w:pPr>
        <w:pStyle w:val="a3"/>
        <w:ind w:firstLineChars="0" w:firstLine="0"/>
      </w:pPr>
    </w:p>
    <w:p w14:paraId="0F8770BC" w14:textId="3C0C9A42" w:rsidR="004373B0" w:rsidRPr="004373B0" w:rsidRDefault="00941DB9" w:rsidP="00941DB9">
      <w:pPr>
        <w:pStyle w:val="a3"/>
        <w:ind w:firstLineChars="0" w:firstLine="0"/>
      </w:pPr>
      <w:r>
        <w:t>b.</w:t>
      </w:r>
      <w:r w:rsidR="004373B0" w:rsidRPr="004373B0">
        <w:t>查阅</w:t>
      </w:r>
      <w:r w:rsidR="004373B0" w:rsidRPr="004373B0">
        <w:t>i386</w:t>
      </w:r>
      <w:r w:rsidR="004373B0" w:rsidRPr="004373B0">
        <w:t>手册</w:t>
      </w:r>
      <w:r w:rsidR="004373B0" w:rsidRPr="004373B0">
        <w:t xml:space="preserve"> </w:t>
      </w:r>
      <w:r w:rsidR="004373B0" w:rsidRPr="004373B0">
        <w:t>理解了科学查阅手册的方法之后</w:t>
      </w:r>
      <w:r w:rsidR="004373B0" w:rsidRPr="004373B0">
        <w:t xml:space="preserve">, </w:t>
      </w:r>
      <w:r w:rsidR="004373B0" w:rsidRPr="004373B0">
        <w:t>请你尝试在</w:t>
      </w:r>
      <w:r w:rsidR="004373B0" w:rsidRPr="004373B0">
        <w:t>i386</w:t>
      </w:r>
      <w:r w:rsidR="004373B0" w:rsidRPr="004373B0">
        <w:t>手册中查阅以下问题所在的位置</w:t>
      </w:r>
      <w:r w:rsidR="004373B0" w:rsidRPr="004373B0">
        <w:t xml:space="preserve">, </w:t>
      </w:r>
      <w:r w:rsidR="004373B0" w:rsidRPr="004373B0">
        <w:t>把需要阅读的范围写到你的实验报告里面</w:t>
      </w:r>
      <w:r w:rsidR="004373B0" w:rsidRPr="004373B0">
        <w:t>:</w:t>
      </w:r>
    </w:p>
    <w:p w14:paraId="0AB21A94" w14:textId="6F4DA732" w:rsidR="00BA3159" w:rsidRPr="004373B0" w:rsidRDefault="004373B0" w:rsidP="00BA3159">
      <w:pPr>
        <w:pStyle w:val="a3"/>
        <w:ind w:firstLineChars="0"/>
      </w:pPr>
      <w:r w:rsidRPr="004373B0">
        <w:t>EFLAGS</w:t>
      </w:r>
      <w:r w:rsidRPr="004373B0">
        <w:t>寄存器中的</w:t>
      </w:r>
      <w:r w:rsidRPr="004373B0">
        <w:t>CF</w:t>
      </w:r>
      <w:r w:rsidRPr="004373B0">
        <w:t>位是什么意思</w:t>
      </w:r>
      <w:r w:rsidRPr="004373B0">
        <w:t>?</w:t>
      </w:r>
    </w:p>
    <w:p w14:paraId="475E4509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ModR</w:t>
      </w:r>
      <w:proofErr w:type="spellEnd"/>
      <w:r w:rsidRPr="004373B0">
        <w:t>/M</w:t>
      </w:r>
      <w:r w:rsidRPr="004373B0">
        <w:t>字节是什么</w:t>
      </w:r>
      <w:r w:rsidRPr="004373B0">
        <w:t>?</w:t>
      </w:r>
    </w:p>
    <w:p w14:paraId="068B429D" w14:textId="77777777" w:rsidR="004373B0" w:rsidRPr="004373B0" w:rsidRDefault="004373B0" w:rsidP="004373B0">
      <w:pPr>
        <w:pStyle w:val="a3"/>
        <w:ind w:firstLineChars="0"/>
      </w:pPr>
      <w:proofErr w:type="spellStart"/>
      <w:r w:rsidRPr="004373B0">
        <w:t>mov</w:t>
      </w:r>
      <w:proofErr w:type="spellEnd"/>
      <w:r w:rsidRPr="004373B0">
        <w:t>指令的具体格式是怎么样的</w:t>
      </w:r>
      <w:r w:rsidRPr="004373B0">
        <w:t>?</w:t>
      </w:r>
    </w:p>
    <w:p w14:paraId="26CCAFFF" w14:textId="5C38C5C9" w:rsidR="00BA3159" w:rsidRDefault="00BA3159" w:rsidP="00BA3159">
      <w:pPr>
        <w:pStyle w:val="a3"/>
        <w:ind w:firstLineChars="0" w:firstLine="0"/>
      </w:pPr>
      <w:r>
        <w:rPr>
          <w:rFonts w:hint="eastAsia"/>
        </w:rPr>
        <w:t>答：</w:t>
      </w:r>
      <w:r>
        <w:rPr>
          <w:rFonts w:hint="eastAsia"/>
        </w:rPr>
        <w:t>C</w:t>
      </w:r>
      <w:r>
        <w:t>F</w:t>
      </w:r>
      <w:r>
        <w:rPr>
          <w:rFonts w:hint="eastAsia"/>
        </w:rPr>
        <w:t>用于判断进位标记（</w:t>
      </w:r>
      <w:r>
        <w:rPr>
          <w:rFonts w:hint="eastAsia"/>
        </w:rPr>
        <w:t>page419</w:t>
      </w:r>
      <w:r>
        <w:rPr>
          <w:rFonts w:hint="eastAsia"/>
        </w:rPr>
        <w:t>）</w:t>
      </w:r>
    </w:p>
    <w:p w14:paraId="090892B4" w14:textId="115D90AC" w:rsidR="00BA3159" w:rsidRDefault="00BA3159" w:rsidP="00BA3159">
      <w:pPr>
        <w:pStyle w:val="a3"/>
        <w:ind w:firstLineChars="0" w:firstLine="0"/>
      </w:pPr>
      <w:r>
        <w:tab/>
        <w:t xml:space="preserve"> </w:t>
      </w:r>
      <w:proofErr w:type="spellStart"/>
      <w:r>
        <w:rPr>
          <w:rFonts w:hint="eastAsia"/>
        </w:rPr>
        <w:t>Mod</w:t>
      </w:r>
      <w:r>
        <w:t>R</w:t>
      </w:r>
      <w:proofErr w:type="spellEnd"/>
      <w:r>
        <w:t>/M</w:t>
      </w:r>
      <w:r>
        <w:rPr>
          <w:rFonts w:hint="eastAsia"/>
        </w:rPr>
        <w:t>字节用于取址。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字节为</w:t>
      </w:r>
      <w:r>
        <w:rPr>
          <w:rFonts w:hint="eastAsia"/>
        </w:rPr>
        <w:t>R</w:t>
      </w:r>
      <w:r>
        <w:t>/M</w:t>
      </w:r>
      <w:r>
        <w:rPr>
          <w:rFonts w:hint="eastAsia"/>
        </w:rPr>
        <w:t>部分，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rPr>
          <w:rFonts w:hint="eastAsia"/>
        </w:rPr>
        <w:t>REG</w:t>
      </w:r>
      <w:r>
        <w:t>/OPCODE</w:t>
      </w:r>
      <w:r>
        <w:rPr>
          <w:rFonts w:hint="eastAsia"/>
        </w:rPr>
        <w:t>部分，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为</w:t>
      </w:r>
      <w:r>
        <w:rPr>
          <w:rFonts w:hint="eastAsia"/>
        </w:rPr>
        <w:t>MOD</w:t>
      </w:r>
      <w:r>
        <w:rPr>
          <w:rFonts w:hint="eastAsia"/>
        </w:rPr>
        <w:t>部分。</w:t>
      </w:r>
      <w:r w:rsidR="0035239E">
        <w:rPr>
          <w:rFonts w:hint="eastAsia"/>
        </w:rPr>
        <w:t>MOD</w:t>
      </w:r>
      <w:r w:rsidR="0035239E">
        <w:rPr>
          <w:rFonts w:hint="eastAsia"/>
        </w:rPr>
        <w:t>和</w:t>
      </w:r>
      <w:r w:rsidR="0035239E">
        <w:rPr>
          <w:rFonts w:hint="eastAsia"/>
        </w:rPr>
        <w:t>R</w:t>
      </w:r>
      <w:r w:rsidR="0035239E">
        <w:t>/M</w:t>
      </w:r>
      <w:r w:rsidR="0035239E">
        <w:rPr>
          <w:rFonts w:hint="eastAsia"/>
        </w:rPr>
        <w:t>部分用于确定目的操作数的地址，</w:t>
      </w:r>
      <w:r w:rsidR="0035239E">
        <w:rPr>
          <w:rFonts w:hint="eastAsia"/>
        </w:rPr>
        <w:t>REG</w:t>
      </w:r>
      <w:r w:rsidR="0035239E">
        <w:t>/OPCODE</w:t>
      </w:r>
      <w:r w:rsidR="0035239E">
        <w:rPr>
          <w:rFonts w:hint="eastAsia"/>
        </w:rPr>
        <w:t>为源操作数或</w:t>
      </w:r>
      <w:r w:rsidR="009C6C06">
        <w:rPr>
          <w:rFonts w:hint="eastAsia"/>
        </w:rPr>
        <w:t>操作指令。</w:t>
      </w:r>
      <w:r w:rsidR="0094425F">
        <w:rPr>
          <w:rFonts w:hint="eastAsia"/>
        </w:rPr>
        <w:t>（</w:t>
      </w:r>
      <w:r w:rsidR="0094425F">
        <w:rPr>
          <w:rFonts w:hint="eastAsia"/>
        </w:rPr>
        <w:t>page242-245</w:t>
      </w:r>
      <w:r w:rsidR="0094425F">
        <w:rPr>
          <w:rFonts w:hint="eastAsia"/>
        </w:rPr>
        <w:t>）</w:t>
      </w:r>
    </w:p>
    <w:p w14:paraId="4D83D520" w14:textId="52DBE180" w:rsidR="0094425F" w:rsidRDefault="0094425F" w:rsidP="00BA3159">
      <w:pPr>
        <w:pStyle w:val="a3"/>
        <w:ind w:firstLineChars="0" w:firstLine="0"/>
      </w:pPr>
      <w:r>
        <w:tab/>
      </w:r>
      <w:proofErr w:type="spellStart"/>
      <w:r>
        <w:rPr>
          <w:rFonts w:hint="eastAsia"/>
        </w:rPr>
        <w:t>mov</w:t>
      </w:r>
      <w:proofErr w:type="spellEnd"/>
      <w:r>
        <w:rPr>
          <w:rFonts w:hint="eastAsia"/>
        </w:rPr>
        <w:t>指令的包含多种具体格式，具体可参考</w:t>
      </w:r>
      <w:r>
        <w:rPr>
          <w:rFonts w:hint="eastAsia"/>
        </w:rPr>
        <w:t>Inter</w:t>
      </w:r>
      <w:r>
        <w:t xml:space="preserve"> </w:t>
      </w:r>
      <w:r>
        <w:rPr>
          <w:rFonts w:hint="eastAsia"/>
        </w:rPr>
        <w:t>80386</w:t>
      </w:r>
      <w:r>
        <w:rPr>
          <w:rFonts w:hint="eastAsia"/>
        </w:rPr>
        <w:t>手册</w:t>
      </w:r>
      <w:r>
        <w:rPr>
          <w:rFonts w:hint="eastAsia"/>
        </w:rPr>
        <w:t>P</w:t>
      </w:r>
      <w:r>
        <w:t>345</w:t>
      </w:r>
      <w:r>
        <w:rPr>
          <w:rFonts w:hint="eastAsia"/>
        </w:rPr>
        <w:t>页。</w:t>
      </w:r>
    </w:p>
    <w:p w14:paraId="5866CEEE" w14:textId="77777777" w:rsidR="0094425F" w:rsidRPr="00BA3159" w:rsidRDefault="0094425F" w:rsidP="00BA3159">
      <w:pPr>
        <w:pStyle w:val="a3"/>
        <w:ind w:firstLineChars="0" w:firstLine="0"/>
      </w:pPr>
    </w:p>
    <w:p w14:paraId="27873A6F" w14:textId="060C933F" w:rsidR="004373B0" w:rsidRPr="004373B0" w:rsidRDefault="00BA3159" w:rsidP="00BA3159">
      <w:pPr>
        <w:pStyle w:val="a3"/>
        <w:ind w:firstLineChars="0" w:firstLine="0"/>
      </w:pPr>
      <w:proofErr w:type="spellStart"/>
      <w:r>
        <w:t>c.</w:t>
      </w:r>
      <w:r w:rsidR="004373B0" w:rsidRPr="004373B0">
        <w:t>shell</w:t>
      </w:r>
      <w:proofErr w:type="spellEnd"/>
      <w:r w:rsidR="004373B0" w:rsidRPr="004373B0">
        <w:t>命令</w:t>
      </w:r>
      <w:r w:rsidR="004373B0" w:rsidRPr="004373B0">
        <w:t xml:space="preserve"> </w:t>
      </w:r>
      <w:r w:rsidR="004373B0" w:rsidRPr="004373B0">
        <w:t>完成</w:t>
      </w:r>
      <w:r w:rsidR="004373B0" w:rsidRPr="004373B0">
        <w:t>PA1</w:t>
      </w:r>
      <w:r w:rsidR="004373B0" w:rsidRPr="004373B0">
        <w:t>的内容之后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和文件总共有多少行代码</w:t>
      </w:r>
      <w:r w:rsidR="004373B0" w:rsidRPr="004373B0">
        <w:t xml:space="preserve">? </w:t>
      </w:r>
      <w:r w:rsidR="004373B0" w:rsidRPr="004373B0">
        <w:t>你是使用什么命令得到这个结果的</w:t>
      </w:r>
      <w:r w:rsidR="004373B0" w:rsidRPr="004373B0">
        <w:t xml:space="preserve">? </w:t>
      </w:r>
      <w:r w:rsidR="004373B0" w:rsidRPr="004373B0">
        <w:t>和框架代码相比</w:t>
      </w:r>
      <w:r w:rsidR="004373B0" w:rsidRPr="004373B0">
        <w:t xml:space="preserve">, </w:t>
      </w:r>
      <w:r w:rsidR="004373B0" w:rsidRPr="004373B0">
        <w:t>你在</w:t>
      </w:r>
      <w:r w:rsidR="004373B0" w:rsidRPr="004373B0">
        <w:t>PA1</w:t>
      </w:r>
      <w:r w:rsidR="004373B0" w:rsidRPr="004373B0">
        <w:t>中编写了多少行代码</w:t>
      </w:r>
      <w:r w:rsidR="004373B0" w:rsidRPr="004373B0">
        <w:t xml:space="preserve">? (Hint: </w:t>
      </w:r>
      <w:r w:rsidR="004373B0" w:rsidRPr="004373B0">
        <w:t>目前</w:t>
      </w:r>
      <w:r w:rsidR="004373B0" w:rsidRPr="004373B0">
        <w:t>pa1</w:t>
      </w:r>
      <w:r w:rsidR="004373B0" w:rsidRPr="004373B0">
        <w:t>分支中记录的正好是做</w:t>
      </w:r>
      <w:r w:rsidR="004373B0" w:rsidRPr="004373B0">
        <w:t>PA1</w:t>
      </w:r>
      <w:r w:rsidR="004373B0" w:rsidRPr="004373B0">
        <w:t>之前的状态</w:t>
      </w:r>
      <w:r w:rsidR="004373B0" w:rsidRPr="004373B0">
        <w:t xml:space="preserve">, </w:t>
      </w:r>
      <w:r w:rsidR="004373B0" w:rsidRPr="004373B0">
        <w:t>思考一下应该如何回到统计工程的代码行数</w:t>
      </w:r>
      <w:r w:rsidR="004373B0" w:rsidRPr="004373B0">
        <w:t xml:space="preserve">, </w:t>
      </w:r>
      <w:r w:rsidR="004373B0" w:rsidRPr="004373B0">
        <w:t>例如敲入</w:t>
      </w:r>
      <w:r w:rsidR="004373B0" w:rsidRPr="004373B0">
        <w:t>make count</w:t>
      </w:r>
      <w:r w:rsidR="004373B0" w:rsidRPr="004373B0">
        <w:t>就会自动运行统计代码行数的命令</w:t>
      </w:r>
      <w:r w:rsidR="004373B0" w:rsidRPr="004373B0">
        <w:t xml:space="preserve">. </w:t>
      </w:r>
      <w:r w:rsidR="004373B0" w:rsidRPr="004373B0">
        <w:t>再来</w:t>
      </w:r>
      <w:proofErr w:type="gramStart"/>
      <w:r w:rsidR="004373B0" w:rsidRPr="004373B0">
        <w:t>个</w:t>
      </w:r>
      <w:proofErr w:type="gramEnd"/>
      <w:r w:rsidR="004373B0" w:rsidRPr="004373B0">
        <w:t>难一点的</w:t>
      </w:r>
      <w:r w:rsidR="004373B0" w:rsidRPr="004373B0">
        <w:t xml:space="preserve">, </w:t>
      </w:r>
      <w:r w:rsidR="004373B0" w:rsidRPr="004373B0">
        <w:t>除去空行之外</w:t>
      </w:r>
      <w:r w:rsidR="004373B0" w:rsidRPr="004373B0">
        <w:t xml:space="preserve">, </w:t>
      </w:r>
      <w:proofErr w:type="spellStart"/>
      <w:r w:rsidR="004373B0" w:rsidRPr="004373B0">
        <w:t>nemu</w:t>
      </w:r>
      <w:proofErr w:type="spellEnd"/>
      <w:r w:rsidR="004373B0" w:rsidRPr="004373B0">
        <w:t>/</w:t>
      </w:r>
      <w:r w:rsidR="004373B0" w:rsidRPr="004373B0">
        <w:t>目录下的所有</w:t>
      </w:r>
      <w:r w:rsidR="004373B0" w:rsidRPr="004373B0">
        <w:t>.c</w:t>
      </w:r>
      <w:r w:rsidR="004373B0" w:rsidRPr="004373B0">
        <w:t>和</w:t>
      </w:r>
      <w:r w:rsidR="004373B0" w:rsidRPr="004373B0">
        <w:t>.h</w:t>
      </w:r>
      <w:r w:rsidR="004373B0" w:rsidRPr="004373B0">
        <w:t>文件总共有多少行代码</w:t>
      </w:r>
      <w:r w:rsidR="004373B0" w:rsidRPr="004373B0">
        <w:t>?</w:t>
      </w:r>
    </w:p>
    <w:p w14:paraId="6B531B91" w14:textId="63B3B758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答：统计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文件：</w:t>
      </w:r>
      <w:proofErr w:type="gramStart"/>
      <w:r w:rsidRPr="004A052D">
        <w:t>find .</w:t>
      </w:r>
      <w:proofErr w:type="gramEnd"/>
      <w:r w:rsidRPr="004A052D">
        <w:t xml:space="preserve"> -name "*.c"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3DDBAAAC" w14:textId="1A8FC013" w:rsidR="004A052D" w:rsidRDefault="004A052D" w:rsidP="004A052D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027CFC44" wp14:editId="0FE660F9">
            <wp:extent cx="4229690" cy="323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6C8908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560C" w14:textId="6A330867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统计</w:t>
      </w:r>
      <w:r>
        <w:rPr>
          <w:rFonts w:hint="eastAsia"/>
        </w:rPr>
        <w:t>.</w:t>
      </w:r>
      <w:r>
        <w:t>h</w:t>
      </w:r>
      <w:r>
        <w:rPr>
          <w:rFonts w:hint="eastAsia"/>
        </w:rPr>
        <w:t>文件：</w:t>
      </w:r>
      <w:proofErr w:type="gramStart"/>
      <w:r>
        <w:t>find .</w:t>
      </w:r>
      <w:proofErr w:type="gramEnd"/>
      <w:r>
        <w:t xml:space="preserve"> -name "*.</w:t>
      </w:r>
      <w:r>
        <w:rPr>
          <w:rFonts w:hint="eastAsia"/>
        </w:rPr>
        <w:t>h</w:t>
      </w:r>
      <w:r w:rsidRPr="004A052D">
        <w:t>" |</w:t>
      </w:r>
      <w:proofErr w:type="spellStart"/>
      <w:r w:rsidRPr="004A052D">
        <w:t>xargs</w:t>
      </w:r>
      <w:proofErr w:type="spellEnd"/>
      <w:r w:rsidRPr="004A052D">
        <w:t xml:space="preserve"> </w:t>
      </w:r>
      <w:proofErr w:type="spellStart"/>
      <w:r w:rsidRPr="004A052D">
        <w:t>cat|wc</w:t>
      </w:r>
      <w:proofErr w:type="spellEnd"/>
      <w:r w:rsidRPr="004A052D">
        <w:t xml:space="preserve"> </w:t>
      </w:r>
      <w:r>
        <w:t>–</w:t>
      </w:r>
      <w:r w:rsidRPr="004A052D">
        <w:t>l</w:t>
      </w:r>
    </w:p>
    <w:p w14:paraId="42D651A0" w14:textId="192E425A" w:rsidR="004A052D" w:rsidRDefault="004A052D" w:rsidP="004A052D">
      <w:pPr>
        <w:pStyle w:val="a3"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AC064F" wp14:editId="1EABE1C1">
            <wp:extent cx="4258269" cy="3048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6CC1D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3B68" w14:textId="231E113E" w:rsidR="004A052D" w:rsidRDefault="004A052D" w:rsidP="004A052D">
      <w:pPr>
        <w:pStyle w:val="a3"/>
        <w:ind w:firstLineChars="0" w:firstLine="0"/>
      </w:pPr>
      <w:r>
        <w:tab/>
      </w:r>
      <w:r>
        <w:rPr>
          <w:rFonts w:hint="eastAsia"/>
        </w:rPr>
        <w:t>忽略空行统计：</w:t>
      </w:r>
    </w:p>
    <w:p w14:paraId="53882C0C" w14:textId="05A42D7C" w:rsidR="004A052D" w:rsidRDefault="004A052D" w:rsidP="004A052D">
      <w:pPr>
        <w:pStyle w:val="a3"/>
        <w:ind w:firstLineChars="0" w:firstLine="0"/>
        <w:rPr>
          <w:rStyle w:val="pln"/>
          <w:rFonts w:ascii="Verdana" w:hAnsi="Verdana"/>
          <w:color w:val="4B4B4B"/>
          <w:sz w:val="18"/>
          <w:szCs w:val="18"/>
        </w:rPr>
      </w:pPr>
      <w:r>
        <w:tab/>
      </w: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"*.c"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–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4C2137F3" w14:textId="019E905F" w:rsidR="004A052D" w:rsidRDefault="004A052D" w:rsidP="004A052D">
      <w:pPr>
        <w:pStyle w:val="a3"/>
        <w:ind w:firstLineChars="0"/>
      </w:pPr>
      <w:proofErr w:type="gramStart"/>
      <w:r>
        <w:rPr>
          <w:rFonts w:ascii="Verdana" w:hAnsi="Verdana"/>
          <w:color w:val="4B4B4B"/>
          <w:sz w:val="18"/>
          <w:szCs w:val="18"/>
        </w:rPr>
        <w:t xml:space="preserve">find </w:t>
      </w:r>
      <w:r>
        <w:rPr>
          <w:rStyle w:val="pun"/>
          <w:rFonts w:ascii="Verdana" w:hAnsi="Verdana"/>
          <w:color w:val="4B4B4B"/>
          <w:sz w:val="18"/>
          <w:szCs w:val="18"/>
        </w:rPr>
        <w:t>.</w:t>
      </w:r>
      <w:proofErr w:type="gram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name </w:t>
      </w:r>
      <w:r>
        <w:rPr>
          <w:rStyle w:val="str"/>
          <w:rFonts w:ascii="Verdana" w:hAnsi="Verdana"/>
          <w:color w:val="4B4B4B"/>
          <w:sz w:val="18"/>
          <w:szCs w:val="18"/>
        </w:rPr>
        <w:t>"*.h"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xargs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cat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r>
        <w:rPr>
          <w:rStyle w:val="pln"/>
          <w:rFonts w:ascii="Verdana" w:hAnsi="Verdana"/>
          <w:color w:val="4B4B4B"/>
          <w:sz w:val="18"/>
          <w:szCs w:val="18"/>
        </w:rPr>
        <w:t>grep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 xml:space="preserve">v </w:t>
      </w:r>
      <w:r>
        <w:rPr>
          <w:rStyle w:val="pun"/>
          <w:rFonts w:ascii="Verdana" w:hAnsi="Verdana"/>
          <w:color w:val="4B4B4B"/>
          <w:sz w:val="18"/>
          <w:szCs w:val="18"/>
        </w:rPr>
        <w:t>^</w:t>
      </w:r>
      <w:r>
        <w:rPr>
          <w:rStyle w:val="pln"/>
          <w:rFonts w:ascii="Verdana" w:hAnsi="Verdana"/>
          <w:color w:val="4B4B4B"/>
          <w:sz w:val="18"/>
          <w:szCs w:val="18"/>
        </w:rPr>
        <w:t>$</w:t>
      </w:r>
      <w:r>
        <w:rPr>
          <w:rStyle w:val="pun"/>
          <w:rFonts w:ascii="Verdana" w:hAnsi="Verdana"/>
          <w:color w:val="4B4B4B"/>
          <w:sz w:val="18"/>
          <w:szCs w:val="18"/>
        </w:rPr>
        <w:t>|</w:t>
      </w:r>
      <w:proofErr w:type="spellStart"/>
      <w:r>
        <w:rPr>
          <w:rStyle w:val="pln"/>
          <w:rFonts w:ascii="Verdana" w:hAnsi="Verdana"/>
          <w:color w:val="4B4B4B"/>
          <w:sz w:val="18"/>
          <w:szCs w:val="18"/>
        </w:rPr>
        <w:t>wc</w:t>
      </w:r>
      <w:proofErr w:type="spellEnd"/>
      <w:r>
        <w:rPr>
          <w:rStyle w:val="pln"/>
          <w:rFonts w:ascii="Verdana" w:hAnsi="Verdana"/>
          <w:color w:val="4B4B4B"/>
          <w:sz w:val="18"/>
          <w:szCs w:val="18"/>
        </w:rPr>
        <w:t xml:space="preserve"> </w:t>
      </w:r>
      <w:r>
        <w:rPr>
          <w:rStyle w:val="pun"/>
          <w:rFonts w:ascii="Verdana" w:hAnsi="Verdana"/>
          <w:color w:val="4B4B4B"/>
          <w:sz w:val="18"/>
          <w:szCs w:val="18"/>
        </w:rPr>
        <w:t>-</w:t>
      </w:r>
      <w:r>
        <w:rPr>
          <w:rStyle w:val="pln"/>
          <w:rFonts w:ascii="Verdana" w:hAnsi="Verdana"/>
          <w:color w:val="4B4B4B"/>
          <w:sz w:val="18"/>
          <w:szCs w:val="18"/>
        </w:rPr>
        <w:t>l</w:t>
      </w:r>
    </w:p>
    <w:p w14:paraId="09D96D0C" w14:textId="2C44ED5F" w:rsidR="004373B0" w:rsidRPr="004373B0" w:rsidRDefault="004A052D" w:rsidP="004A052D">
      <w:pPr>
        <w:pStyle w:val="a3"/>
        <w:ind w:firstLineChars="0" w:firstLine="0"/>
      </w:pPr>
      <w:r>
        <w:rPr>
          <w:rFonts w:hint="eastAsia"/>
        </w:rPr>
        <w:t>d</w:t>
      </w:r>
      <w:r>
        <w:t>.</w:t>
      </w:r>
      <w:r w:rsidR="004373B0" w:rsidRPr="004373B0">
        <w:t>使用</w:t>
      </w:r>
      <w:r w:rsidR="004373B0" w:rsidRPr="004373B0">
        <w:t xml:space="preserve">man </w:t>
      </w:r>
      <w:r w:rsidR="004373B0" w:rsidRPr="004373B0">
        <w:t>打开工程目录下的</w:t>
      </w:r>
      <w:proofErr w:type="spellStart"/>
      <w:r w:rsidR="004373B0" w:rsidRPr="004373B0">
        <w:t>Makefile</w:t>
      </w:r>
      <w:proofErr w:type="spellEnd"/>
      <w:r w:rsidR="004373B0" w:rsidRPr="004373B0">
        <w:t>文件</w:t>
      </w:r>
      <w:r w:rsidR="004373B0" w:rsidRPr="004373B0">
        <w:t xml:space="preserve">, </w:t>
      </w:r>
      <w:r w:rsidR="004373B0" w:rsidRPr="004373B0">
        <w:t>你会在</w:t>
      </w:r>
      <w:r w:rsidR="004373B0" w:rsidRPr="004373B0">
        <w:t>CFLAGS</w:t>
      </w:r>
      <w:r w:rsidR="004373B0" w:rsidRPr="004373B0">
        <w:t>变量中看到</w:t>
      </w:r>
      <w:proofErr w:type="spellStart"/>
      <w:r w:rsidR="004373B0" w:rsidRPr="004373B0">
        <w:t>gcc</w:t>
      </w:r>
      <w:proofErr w:type="spellEnd"/>
      <w:r w:rsidR="004373B0" w:rsidRPr="004373B0">
        <w:t>的一些编译选项</w:t>
      </w:r>
      <w:r w:rsidR="004373B0" w:rsidRPr="004373B0">
        <w:t xml:space="preserve">. </w:t>
      </w:r>
      <w:r w:rsidR="004373B0" w:rsidRPr="004373B0">
        <w:t>请解释</w:t>
      </w:r>
      <w:proofErr w:type="spellStart"/>
      <w:r w:rsidR="004373B0" w:rsidRPr="004373B0">
        <w:t>gcc</w:t>
      </w:r>
      <w:proofErr w:type="spellEnd"/>
      <w:r w:rsidR="004373B0" w:rsidRPr="004373B0">
        <w:t>中的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有什么作用</w:t>
      </w:r>
      <w:r w:rsidR="004373B0" w:rsidRPr="004373B0">
        <w:t xml:space="preserve">? </w:t>
      </w:r>
      <w:r w:rsidR="004373B0" w:rsidRPr="004373B0">
        <w:t>为什么要使用</w:t>
      </w:r>
      <w:r w:rsidR="004373B0" w:rsidRPr="004373B0">
        <w:t>-Wall</w:t>
      </w:r>
      <w:r w:rsidR="004373B0" w:rsidRPr="004373B0">
        <w:t>和</w:t>
      </w:r>
      <w:r w:rsidR="004373B0" w:rsidRPr="004373B0">
        <w:t>-</w:t>
      </w:r>
      <w:proofErr w:type="spellStart"/>
      <w:r w:rsidR="004373B0" w:rsidRPr="004373B0">
        <w:t>Werror</w:t>
      </w:r>
      <w:proofErr w:type="spellEnd"/>
      <w:r w:rsidR="004373B0" w:rsidRPr="004373B0">
        <w:t>?</w:t>
      </w:r>
    </w:p>
    <w:p w14:paraId="52809E06" w14:textId="77777777" w:rsidR="00382958" w:rsidRDefault="00382958" w:rsidP="00382958">
      <w:pPr>
        <w:pStyle w:val="a3"/>
        <w:ind w:firstLineChars="0"/>
      </w:pPr>
      <w:r>
        <w:rPr>
          <w:rFonts w:hint="eastAsia"/>
        </w:rPr>
        <w:t>答：</w:t>
      </w:r>
    </w:p>
    <w:p w14:paraId="03F4281B" w14:textId="1A33DBB6" w:rsidR="00382958" w:rsidRDefault="00382958" w:rsidP="00382958">
      <w:pPr>
        <w:pStyle w:val="a3"/>
        <w:ind w:firstLineChars="0"/>
      </w:pPr>
      <w:r w:rsidRPr="00382958">
        <w:rPr>
          <w:rFonts w:hint="eastAsia"/>
        </w:rPr>
        <w:t xml:space="preserve">-Wall </w:t>
      </w:r>
      <w:r w:rsidRPr="00382958">
        <w:rPr>
          <w:rFonts w:hint="eastAsia"/>
        </w:rPr>
        <w:t>打开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的所有警告</w:t>
      </w:r>
      <w:r w:rsidRPr="00382958">
        <w:rPr>
          <w:rFonts w:hint="eastAsia"/>
        </w:rPr>
        <w:t>;</w:t>
      </w:r>
    </w:p>
    <w:p w14:paraId="1441EADA" w14:textId="5BE065A5" w:rsidR="00F3264A" w:rsidRDefault="00382958" w:rsidP="00382958">
      <w:pPr>
        <w:pStyle w:val="a3"/>
        <w:ind w:firstLineChars="0"/>
      </w:pPr>
      <w:r w:rsidRPr="00382958">
        <w:rPr>
          <w:rFonts w:hint="eastAsia"/>
        </w:rPr>
        <w:t>-</w:t>
      </w:r>
      <w:proofErr w:type="spellStart"/>
      <w:r w:rsidRPr="00382958">
        <w:rPr>
          <w:rFonts w:hint="eastAsia"/>
        </w:rPr>
        <w:t>Werror</w:t>
      </w:r>
      <w:proofErr w:type="spellEnd"/>
      <w:r w:rsidRPr="00382958">
        <w:rPr>
          <w:rFonts w:hint="eastAsia"/>
        </w:rPr>
        <w:t>，它要求</w:t>
      </w:r>
      <w:proofErr w:type="spellStart"/>
      <w:r w:rsidRPr="00382958">
        <w:rPr>
          <w:rFonts w:hint="eastAsia"/>
        </w:rPr>
        <w:t>gcc</w:t>
      </w:r>
      <w:proofErr w:type="spellEnd"/>
      <w:r w:rsidRPr="00382958">
        <w:rPr>
          <w:rFonts w:hint="eastAsia"/>
        </w:rPr>
        <w:t>将所有的警告当成错误进行处理</w:t>
      </w:r>
      <w:r>
        <w:rPr>
          <w:rFonts w:hint="eastAsia"/>
        </w:rPr>
        <w:t>。</w:t>
      </w:r>
    </w:p>
    <w:p w14:paraId="4AA84395" w14:textId="531B02CF" w:rsidR="00382958" w:rsidRPr="004373B0" w:rsidRDefault="00382958" w:rsidP="00382958">
      <w:pPr>
        <w:pStyle w:val="a3"/>
        <w:ind w:firstLineChars="0"/>
      </w:pPr>
      <w:r>
        <w:rPr>
          <w:rFonts w:hint="eastAsia"/>
        </w:rPr>
        <w:t>使用</w:t>
      </w:r>
      <w:r>
        <w:rPr>
          <w:rFonts w:hint="eastAsia"/>
        </w:rPr>
        <w:t>Wall</w:t>
      </w:r>
      <w:r>
        <w:rPr>
          <w:rFonts w:hint="eastAsia"/>
        </w:rPr>
        <w:t>和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可以提高我们程序的正确率，避免后期由于前面的错误而拖慢进度。</w:t>
      </w:r>
    </w:p>
    <w:p w14:paraId="0666F353" w14:textId="38132DB4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0245ED13" w14:textId="79D057F5" w:rsidR="006104C6" w:rsidRDefault="00A1219A" w:rsidP="00A1219A">
      <w:pPr>
        <w:pStyle w:val="a3"/>
        <w:ind w:firstLineChars="0" w:firstLine="0"/>
      </w:pPr>
      <w:proofErr w:type="spellStart"/>
      <w:r>
        <w:rPr>
          <w:rFonts w:hint="eastAsia"/>
        </w:rPr>
        <w:t>a</w:t>
      </w:r>
      <w:r>
        <w:t>.</w:t>
      </w:r>
      <w:r w:rsidR="00D032C8">
        <w:t>union</w:t>
      </w:r>
      <w:proofErr w:type="spellEnd"/>
      <w:r w:rsidR="00D032C8">
        <w:rPr>
          <w:rFonts w:hint="eastAsia"/>
        </w:rPr>
        <w:t>匿名联合的使用</w:t>
      </w:r>
    </w:p>
    <w:p w14:paraId="506BE5D2" w14:textId="6F8DEFF2" w:rsidR="00A1219A" w:rsidRDefault="00A1219A" w:rsidP="00A1219A">
      <w:pPr>
        <w:pStyle w:val="a3"/>
        <w:ind w:firstLineChars="0"/>
      </w:pPr>
      <w:r>
        <w:rPr>
          <w:rFonts w:hint="eastAsia"/>
        </w:rPr>
        <w:t>在寄存器设计的过程中，我需要是用匿名联合。刚开始设计时我使用了下列代码。</w:t>
      </w:r>
      <w:r w:rsidR="00F144F9">
        <w:rPr>
          <w:rFonts w:hint="eastAsia"/>
        </w:rPr>
        <w:t>但发现结果不正确，因而仔细查看，发现问题。所有寄存器所在的匿名联合包含的成员为：</w:t>
      </w:r>
      <w:proofErr w:type="spellStart"/>
      <w:r w:rsidR="00F144F9">
        <w:rPr>
          <w:rFonts w:hint="eastAsia"/>
        </w:rPr>
        <w:t>gpr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eax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ecx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ebx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ebp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esi</w:t>
      </w:r>
      <w:proofErr w:type="spellEnd"/>
      <w:r w:rsidR="00F144F9">
        <w:rPr>
          <w:rFonts w:hint="eastAsia"/>
        </w:rPr>
        <w:t>，</w:t>
      </w:r>
      <w:proofErr w:type="spellStart"/>
      <w:r w:rsidR="00F144F9">
        <w:rPr>
          <w:rFonts w:hint="eastAsia"/>
        </w:rPr>
        <w:t>edi</w:t>
      </w:r>
      <w:proofErr w:type="spellEnd"/>
      <w:r w:rsidR="00F144F9">
        <w:rPr>
          <w:rFonts w:hint="eastAsia"/>
        </w:rPr>
        <w:t>，这九个元素共享一块内存，显然这是不符合要求的。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023D" w:rsidRPr="00102F8B" w14:paraId="112A7FEF" w14:textId="77777777" w:rsidTr="00CF023D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63BFD17" w14:textId="77777777" w:rsidR="00CF023D" w:rsidRPr="00102F8B" w:rsidRDefault="00CF023D" w:rsidP="00CF023D">
            <w:pPr>
              <w:spacing w:line="300" w:lineRule="exact"/>
              <w:ind w:firstLineChars="100" w:firstLine="210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1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typedef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struct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{</w:t>
            </w:r>
          </w:p>
          <w:p w14:paraId="36693A8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2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union{</w:t>
            </w:r>
            <w:proofErr w:type="gramEnd"/>
          </w:p>
          <w:p w14:paraId="7DF6A7A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3     union {</w:t>
            </w:r>
          </w:p>
          <w:p w14:paraId="7A8A995E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4       uint32_t _32;</w:t>
            </w:r>
          </w:p>
          <w:p w14:paraId="322A93F9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5       uint16_t _16;</w:t>
            </w:r>
          </w:p>
          <w:p w14:paraId="267B95CB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6       uint8_t _8[2];</w:t>
            </w:r>
          </w:p>
          <w:p w14:paraId="6E2E5A8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7  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gpr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[8];</w:t>
            </w:r>
          </w:p>
          <w:p w14:paraId="03538EFD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8 </w:t>
            </w:r>
          </w:p>
          <w:p w14:paraId="37A13E5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9     /* Do NOT change the order of the GPRs' definitions. */</w:t>
            </w:r>
          </w:p>
          <w:p w14:paraId="3FE0DBC2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10 </w:t>
            </w:r>
          </w:p>
          <w:p w14:paraId="305B77A5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11     /* In NEMU,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is exactly uint32_t. This makes RTL instructions</w:t>
            </w:r>
          </w:p>
          <w:p w14:paraId="4009CA6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12      * in PA2 able to directly access these registers.</w:t>
            </w:r>
          </w:p>
          <w:p w14:paraId="52A7E7D4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13      */</w:t>
            </w:r>
          </w:p>
          <w:p w14:paraId="0E759240" w14:textId="3E302A11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14</w:t>
            </w:r>
          </w:p>
          <w:p w14:paraId="4F7859BF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15    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rtlreg_t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eax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ecx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ebx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ebp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esi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,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edi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5717CC94" w14:textId="584EE720" w:rsidR="00CF023D" w:rsidRPr="00102F8B" w:rsidRDefault="00A1219A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>
              <w:rPr>
                <w:rFonts w:ascii="Times New Roman" w:eastAsia="宋体" w:hAnsi="Times New Roman"/>
                <w:sz w:val="21"/>
                <w:szCs w:val="21"/>
              </w:rPr>
              <w:t xml:space="preserve"> 16 </w:t>
            </w:r>
          </w:p>
          <w:p w14:paraId="47101B96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lastRenderedPageBreak/>
              <w:t xml:space="preserve"> 17 </w:t>
            </w:r>
            <w:proofErr w:type="gram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 }</w:t>
            </w:r>
            <w:proofErr w:type="gram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4FFF30D1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18  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vaddr_t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eip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  <w:p w14:paraId="0C00AE47" w14:textId="77777777" w:rsidR="00CF023D" w:rsidRPr="00102F8B" w:rsidRDefault="00CF023D" w:rsidP="00CF023D">
            <w:pPr>
              <w:spacing w:line="300" w:lineRule="exact"/>
              <w:rPr>
                <w:rFonts w:ascii="Times New Roman" w:eastAsia="宋体" w:hAnsi="Times New Roman"/>
                <w:sz w:val="21"/>
                <w:szCs w:val="21"/>
              </w:rPr>
            </w:pPr>
            <w:r w:rsidRPr="00102F8B">
              <w:rPr>
                <w:rFonts w:ascii="Times New Roman" w:eastAsia="宋体" w:hAnsi="Times New Roman"/>
                <w:sz w:val="21"/>
                <w:szCs w:val="21"/>
              </w:rPr>
              <w:t xml:space="preserve"> 19 } </w:t>
            </w:r>
            <w:proofErr w:type="spellStart"/>
            <w:r w:rsidRPr="00102F8B">
              <w:rPr>
                <w:rFonts w:ascii="Times New Roman" w:eastAsia="宋体" w:hAnsi="Times New Roman"/>
                <w:sz w:val="21"/>
                <w:szCs w:val="21"/>
              </w:rPr>
              <w:t>CPU_state</w:t>
            </w:r>
            <w:proofErr w:type="spellEnd"/>
            <w:r w:rsidRPr="00102F8B">
              <w:rPr>
                <w:rFonts w:ascii="Times New Roman" w:eastAsia="宋体" w:hAnsi="Times New Roman"/>
                <w:sz w:val="21"/>
                <w:szCs w:val="21"/>
              </w:rPr>
              <w:t>;</w:t>
            </w:r>
          </w:p>
        </w:tc>
      </w:tr>
    </w:tbl>
    <w:p w14:paraId="2817F64F" w14:textId="490D4CA0" w:rsidR="00CF023D" w:rsidRPr="00CF023D" w:rsidRDefault="00F144F9" w:rsidP="00F144F9">
      <w:pPr>
        <w:ind w:firstLine="420"/>
      </w:pPr>
      <w:r>
        <w:rPr>
          <w:rFonts w:hint="eastAsia"/>
        </w:rPr>
        <w:lastRenderedPageBreak/>
        <w:t>解决方法：将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ecx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ebp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esi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edi</w:t>
      </w:r>
      <w:proofErr w:type="spellEnd"/>
      <w:r>
        <w:rPr>
          <w:rFonts w:hint="eastAsia"/>
        </w:rPr>
        <w:t>，八个寄存器再放在同一结构体中，该结构体与</w:t>
      </w:r>
      <w:proofErr w:type="spellStart"/>
      <w:r>
        <w:rPr>
          <w:rFonts w:hint="eastAsia"/>
        </w:rPr>
        <w:t>gpr</w:t>
      </w:r>
      <w:proofErr w:type="spellEnd"/>
      <w:r>
        <w:rPr>
          <w:rFonts w:hint="eastAsia"/>
        </w:rPr>
        <w:t>位于同一匿名联合，共享一片内存。</w:t>
      </w:r>
    </w:p>
    <w:p w14:paraId="303F3E33" w14:textId="247EEE52" w:rsidR="006104C6" w:rsidRDefault="006104C6" w:rsidP="006104C6">
      <w:pPr>
        <w:pStyle w:val="1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PA2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冯诺依曼计算机系统</w:t>
      </w:r>
    </w:p>
    <w:p w14:paraId="0541FF93" w14:textId="5F6C47AD" w:rsidR="006104C6" w:rsidRDefault="006104C6" w:rsidP="006104C6">
      <w:pPr>
        <w:pStyle w:val="2"/>
        <w:ind w:right="240"/>
      </w:pPr>
      <w:r>
        <w:rPr>
          <w:rFonts w:hint="eastAsia"/>
        </w:rPr>
        <w:t>功能实现的要点</w:t>
      </w:r>
    </w:p>
    <w:p w14:paraId="5806A65E" w14:textId="43B78B81" w:rsidR="00C631DB" w:rsidRDefault="00DE00E2" w:rsidP="00A02E11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实现新指令</w:t>
      </w:r>
    </w:p>
    <w:p w14:paraId="3575ACC4" w14:textId="1F1767A9" w:rsidR="00561A2E" w:rsidRPr="00561A2E" w:rsidRDefault="00674F2B" w:rsidP="00561A2E">
      <w:pPr>
        <w:pStyle w:val="comments-section"/>
        <w:spacing w:before="0" w:beforeAutospacing="0" w:after="0" w:afterAutospacing="0"/>
        <w:ind w:firstLine="420"/>
        <w:rPr>
          <w:rFonts w:ascii="&amp;quot" w:hAnsi="&amp;quot"/>
          <w:color w:val="333333"/>
          <w:spacing w:val="3"/>
        </w:rPr>
      </w:pPr>
      <w:r>
        <w:rPr>
          <w:rFonts w:hint="eastAsia"/>
        </w:rPr>
        <w:t>在NEMU模块中，新指令的执行流程是比较复杂的，主要分为译码和执行两个步骤。</w:t>
      </w:r>
      <w:r w:rsidR="00561A2E" w:rsidRPr="00561A2E">
        <w:rPr>
          <w:rFonts w:ascii="&amp;quot" w:hAnsi="&amp;quot"/>
          <w:color w:val="333333"/>
          <w:spacing w:val="3"/>
        </w:rPr>
        <w:t>首先将当前的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保存到全局译码信息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="00561A2E" w:rsidRPr="00561A2E">
        <w:rPr>
          <w:rFonts w:ascii="&amp;quot" w:hAnsi="&amp;quot"/>
          <w:color w:val="333333"/>
          <w:spacing w:val="3"/>
        </w:rPr>
        <w:t>的成员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seq_eip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中</w:t>
      </w:r>
      <w:r w:rsidR="006D3333">
        <w:rPr>
          <w:rFonts w:ascii="&amp;quot" w:hAnsi="&amp;quot" w:hint="eastAsia"/>
          <w:color w:val="333333"/>
          <w:spacing w:val="3"/>
        </w:rPr>
        <w:t>，</w:t>
      </w:r>
      <w:r w:rsidR="00561A2E" w:rsidRPr="00561A2E">
        <w:rPr>
          <w:rFonts w:ascii="&amp;quot" w:hAnsi="&amp;quot"/>
          <w:color w:val="333333"/>
          <w:spacing w:val="3"/>
        </w:rPr>
        <w:t>然后将其地址被作为参数送进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函数中</w:t>
      </w:r>
      <w:r w:rsidR="009E6B60">
        <w:rPr>
          <w:rFonts w:ascii="&amp;quot" w:hAnsi="&amp;quot"/>
          <w:color w:val="333333"/>
          <w:spacing w:val="3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代表顺序的意思</w:t>
      </w:r>
      <w:r w:rsidR="009E6B60">
        <w:rPr>
          <w:rFonts w:ascii="&amp;quot" w:hAnsi="&amp;quot"/>
          <w:color w:val="333333"/>
          <w:spacing w:val="3"/>
        </w:rPr>
        <w:t>，</w:t>
      </w:r>
      <w:r w:rsidR="00561A2E" w:rsidRPr="00561A2E">
        <w:rPr>
          <w:rFonts w:ascii="&amp;quot" w:hAnsi="&amp;quot"/>
          <w:color w:val="333333"/>
          <w:spacing w:val="3"/>
        </w:rPr>
        <w:t>当代码从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返回时</w:t>
      </w:r>
      <w:r w:rsidR="009E6B60">
        <w:rPr>
          <w:rFonts w:ascii="&amp;quot" w:hAnsi="&amp;quot"/>
          <w:color w:val="333333"/>
          <w:spacing w:val="3"/>
        </w:rPr>
        <w:t>，</w:t>
      </w:r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="006D3333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seq_eip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将会指向下一条指令的地址</w:t>
      </w:r>
      <w:r w:rsidR="009E6B60">
        <w:rPr>
          <w:rFonts w:ascii="&amp;quot" w:hAnsi="&amp;quot"/>
          <w:color w:val="333333"/>
          <w:spacing w:val="3"/>
        </w:rPr>
        <w:t>。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()</w:t>
      </w:r>
      <w:r w:rsidR="00561A2E" w:rsidRPr="00561A2E">
        <w:rPr>
          <w:rFonts w:ascii="&amp;quot" w:hAnsi="&amp;quot"/>
          <w:color w:val="333333"/>
          <w:spacing w:val="3"/>
        </w:rPr>
        <w:t>函数通过宏</w:t>
      </w:r>
      <w:proofErr w:type="spellStart"/>
      <w:r w:rsidR="00561A2E" w:rsidRPr="00561A2E">
        <w:rPr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clear" w:color="auto" w:fill="F7F7F7"/>
        </w:rPr>
        <w:t>make_EHelper</w:t>
      </w:r>
      <w:proofErr w:type="spellEnd"/>
      <w:r w:rsidR="00561A2E" w:rsidRPr="00561A2E">
        <w:rPr>
          <w:rFonts w:ascii="&amp;quot" w:hAnsi="&amp;quot"/>
          <w:color w:val="333333"/>
          <w:spacing w:val="3"/>
        </w:rPr>
        <w:t>来定义</w:t>
      </w:r>
      <w:r w:rsidR="006D3333">
        <w:rPr>
          <w:rFonts w:ascii="&amp;quot" w:hAnsi="&amp;quot" w:hint="eastAsia"/>
          <w:color w:val="333333"/>
          <w:spacing w:val="3"/>
        </w:rPr>
        <w:t>：</w:t>
      </w:r>
    </w:p>
    <w:p w14:paraId="7E71A48E" w14:textId="25876021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make_EHelper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(exec_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68C2D51E" w14:textId="2A805951" w:rsidR="00561A2E" w:rsidRPr="00561A2E" w:rsidRDefault="00561A2E" w:rsidP="006D3333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其含义是</w:t>
      </w:r>
      <w:r w:rsidRPr="00561A2E">
        <w:rPr>
          <w:rFonts w:ascii="&amp;quot" w:hAnsi="&amp;quot" w:cs="宋体"/>
          <w:color w:val="333333"/>
          <w:spacing w:val="3"/>
          <w:kern w:val="0"/>
        </w:rPr>
        <w:t>"</w:t>
      </w:r>
      <w:r w:rsidRPr="00561A2E">
        <w:rPr>
          <w:rFonts w:ascii="&amp;quot" w:hAnsi="&amp;quot" w:cs="宋体"/>
          <w:color w:val="333333"/>
          <w:spacing w:val="3"/>
          <w:kern w:val="0"/>
        </w:rPr>
        <w:t>定义一个执行阶段相关的</w:t>
      </w:r>
      <w:r w:rsidRPr="00561A2E">
        <w:rPr>
          <w:rFonts w:ascii="&amp;quot" w:hAnsi="&amp;quot" w:cs="宋体"/>
          <w:color w:val="333333"/>
          <w:spacing w:val="3"/>
          <w:kern w:val="0"/>
        </w:rPr>
        <w:t>helper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"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这些函数都带有一个参数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NEMU</w:t>
      </w:r>
      <w:r w:rsidRPr="00561A2E">
        <w:rPr>
          <w:rFonts w:ascii="&amp;quot" w:hAnsi="&amp;quot" w:cs="宋体"/>
          <w:color w:val="333333"/>
          <w:spacing w:val="3"/>
          <w:kern w:val="0"/>
        </w:rPr>
        <w:t>通过不同的</w:t>
      </w:r>
      <w:r w:rsidRPr="00561A2E">
        <w:rPr>
          <w:rFonts w:ascii="&amp;quot" w:hAnsi="&amp;quot" w:cs="宋体"/>
          <w:color w:val="333333"/>
          <w:spacing w:val="3"/>
          <w:kern w:val="0"/>
        </w:rPr>
        <w:t>helper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函数来模拟不同的步骤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1576D1B8" w14:textId="5A8B41C1" w:rsidR="00561A2E" w:rsidRPr="00561A2E" w:rsidRDefault="00561A2E" w:rsidP="006D3333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0A582FF4" w14:textId="043B1C25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首先通过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instr_fetch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/include/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</w:t>
      </w:r>
      <w:r w:rsidR="00F3050E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h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中定义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Pr="00561A2E">
        <w:rPr>
          <w:rFonts w:ascii="&amp;quot" w:hAnsi="&amp;quot" w:cs="宋体"/>
          <w:color w:val="333333"/>
          <w:spacing w:val="3"/>
          <w:kern w:val="0"/>
        </w:rPr>
        <w:t>进行取指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得到指令的第一个字节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将其解释成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opcode</w:t>
      </w:r>
      <w:r w:rsidRPr="00561A2E">
        <w:rPr>
          <w:rFonts w:ascii="&amp;quot" w:hAnsi="&amp;quot" w:cs="宋体"/>
          <w:color w:val="333333"/>
          <w:spacing w:val="3"/>
          <w:kern w:val="0"/>
        </w:rPr>
        <w:t>并记录在全局译码信息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4344847" w14:textId="7BC7F72A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根据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opcode</w:t>
      </w:r>
      <w:r w:rsidRPr="00561A2E">
        <w:rPr>
          <w:rFonts w:ascii="&amp;quot" w:hAnsi="&amp;quot" w:cs="宋体"/>
          <w:color w:val="333333"/>
          <w:spacing w:val="3"/>
          <w:kern w:val="0"/>
        </w:rPr>
        <w:t>查阅译码查找表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得到操作数的宽度信息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并通过调用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set_width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函数将其记录在全局译码信息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14C5C52E" w14:textId="77777777" w:rsidR="00561A2E" w:rsidRPr="00561A2E" w:rsidRDefault="00561A2E" w:rsidP="00561A2E">
      <w:pPr>
        <w:widowControl/>
        <w:numPr>
          <w:ilvl w:val="0"/>
          <w:numId w:val="33"/>
        </w:numPr>
        <w:spacing w:beforeAutospacing="1" w:afterAutospacing="1"/>
        <w:ind w:left="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调用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对指令进行进一步的译码和执行</w:t>
      </w:r>
    </w:p>
    <w:p w14:paraId="022A3315" w14:textId="2F1FD8CB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函数会调用译码查找表中的相应的译码函数进行操作数的译码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译码函数统一通过宏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make_DHelper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A65C4D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27F6570A" w14:textId="68511207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make_DHelper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(decode_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3075ED22" w14:textId="0C8CE377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它们主要以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手册附录</w:t>
      </w:r>
      <w:r w:rsidRPr="00561A2E">
        <w:rPr>
          <w:rFonts w:ascii="&amp;quot" w:hAnsi="&amp;quot" w:cs="宋体"/>
          <w:color w:val="333333"/>
          <w:spacing w:val="3"/>
          <w:kern w:val="0"/>
        </w:rPr>
        <w:t>A</w:t>
      </w:r>
      <w:r w:rsidRPr="00561A2E">
        <w:rPr>
          <w:rFonts w:ascii="&amp;quot" w:hAnsi="&amp;quot" w:cs="宋体"/>
          <w:color w:val="333333"/>
          <w:spacing w:val="3"/>
          <w:kern w:val="0"/>
        </w:rPr>
        <w:t>中的操作数表示记号来命名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例如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I2r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表示将立即数移入寄存器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其中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表示立即数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2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表示英文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to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r</w:t>
      </w:r>
      <w:r w:rsidRPr="00561A2E">
        <w:rPr>
          <w:rFonts w:ascii="&amp;quot" w:hAnsi="&amp;quot" w:cs="宋体"/>
          <w:color w:val="333333"/>
          <w:spacing w:val="3"/>
          <w:kern w:val="0"/>
        </w:rPr>
        <w:t>表示通用寄存器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更多的记号请参考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译码函数会把指令中的操作数信息分别记录在全局译码信息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3716FB4F" w14:textId="3B33F6F1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这些译码函数会进一步分解成各种不同操作数的译码的组合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以实现操作数译码的解耦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操作数译码函数统一通过宏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make_DopHelper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 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266488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decode_op_rm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除外</w:t>
      </w:r>
      <w:r w:rsidRPr="00561A2E">
        <w:rPr>
          <w:rFonts w:ascii="&amp;quot" w:hAnsi="&amp;quot" w:cs="宋体"/>
          <w:color w:val="333333"/>
          <w:spacing w:val="3"/>
          <w:kern w:val="0"/>
        </w:rPr>
        <w:t>)</w:t>
      </w:r>
      <w:r w:rsidR="006D3333">
        <w:rPr>
          <w:rFonts w:ascii="&amp;quot" w:hAnsi="&amp;quot" w:cs="宋体"/>
          <w:color w:val="333333"/>
          <w:spacing w:val="3"/>
          <w:kern w:val="0"/>
        </w:rPr>
        <w:t>：</w:t>
      </w:r>
    </w:p>
    <w:p w14:paraId="07B3C3E5" w14:textId="43852B98" w:rsidR="00561A2E" w:rsidRPr="00561A2E" w:rsidRDefault="00561A2E" w:rsidP="00561A2E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jc w:val="left"/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</w:pP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lastRenderedPageBreak/>
        <w:t xml:space="preserve">#define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make_DopHelper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(name) void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concat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decode_op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_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name) (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vaddr_t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 *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eip</w:t>
      </w:r>
      <w:proofErr w:type="spellEnd"/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Operand *op</w:t>
      </w:r>
      <w:r w:rsidR="009E6B60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，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 xml:space="preserve">bool 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load_val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</w:rPr>
        <w:t>)</w:t>
      </w:r>
    </w:p>
    <w:p w14:paraId="166ED287" w14:textId="603A04B8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它们主要以</w:t>
      </w:r>
      <w:r w:rsidRPr="00561A2E">
        <w:rPr>
          <w:rFonts w:ascii="&amp;quot" w:hAnsi="&amp;quot" w:cs="宋体"/>
          <w:color w:val="333333"/>
          <w:spacing w:val="3"/>
          <w:kern w:val="0"/>
        </w:rPr>
        <w:t>i386</w:t>
      </w:r>
      <w:r w:rsidRPr="00561A2E">
        <w:rPr>
          <w:rFonts w:ascii="&amp;quot" w:hAnsi="&amp;quot" w:cs="宋体"/>
          <w:color w:val="333333"/>
          <w:spacing w:val="3"/>
          <w:kern w:val="0"/>
        </w:rPr>
        <w:t>手册附录</w:t>
      </w:r>
      <w:r w:rsidRPr="00561A2E">
        <w:rPr>
          <w:rFonts w:ascii="&amp;quot" w:hAnsi="&amp;quot" w:cs="宋体"/>
          <w:color w:val="333333"/>
          <w:spacing w:val="3"/>
          <w:kern w:val="0"/>
        </w:rPr>
        <w:t>A</w:t>
      </w:r>
      <w:r w:rsidRPr="00561A2E">
        <w:rPr>
          <w:rFonts w:ascii="&amp;quot" w:hAnsi="&amp;quot" w:cs="宋体"/>
          <w:color w:val="333333"/>
          <w:spacing w:val="3"/>
          <w:kern w:val="0"/>
        </w:rPr>
        <w:t>中的操作数表示记号来命名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操作数译码函数会把操作数的信息记录在结构体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如果操作数在指令中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就会通过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instr_fetch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将它们从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所指向的内存位置取出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为了使操作数译码函数更易于复用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函数中的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load_val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参数会控制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561A2E">
        <w:rPr>
          <w:rFonts w:ascii="&amp;quot" w:hAnsi="&amp;quot" w:cs="宋体"/>
          <w:color w:val="333333"/>
          <w:spacing w:val="3"/>
          <w:kern w:val="0"/>
        </w:rPr>
        <w:t>是否需要将该操作数读出到全局译码信息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decoding</w:t>
      </w:r>
      <w:r w:rsidRPr="00561A2E">
        <w:rPr>
          <w:rFonts w:ascii="&amp;quot" w:hAnsi="&amp;quot" w:cs="宋体"/>
          <w:color w:val="333333"/>
          <w:spacing w:val="3"/>
          <w:kern w:val="0"/>
        </w:rPr>
        <w:t>供后续使用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例如如果一个内存操作数是源操作数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就需要将这个操作数从内存中读出来供后续执行阶段来使用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; </w:t>
      </w:r>
      <w:r w:rsidRPr="00561A2E">
        <w:rPr>
          <w:rFonts w:ascii="&amp;quot" w:hAnsi="&amp;quot" w:cs="宋体"/>
          <w:color w:val="333333"/>
          <w:spacing w:val="3"/>
          <w:kern w:val="0"/>
        </w:rPr>
        <w:t>如果它仅仅是一个目的操作数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就不需要从内存读出它的值了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因为执行这条指令并不需要这个值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而是将新数据写入相应的内存位置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348F5092" w14:textId="672E293A" w:rsidR="00561A2E" w:rsidRPr="00561A2E" w:rsidRDefault="00561A2E" w:rsidP="008D78C5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函数中的译码过程结束之后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会调用译码查找表中的相应的执行函数来进行真正的执行操作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执行函数统一通过宏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make_EHelper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来定义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它们的名字是指令操作本身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执行函数通过</w:t>
      </w:r>
      <w:r w:rsidRPr="00561A2E">
        <w:rPr>
          <w:rFonts w:ascii="&amp;quot" w:hAnsi="&amp;quot" w:cs="宋体"/>
          <w:color w:val="333333"/>
          <w:spacing w:val="3"/>
          <w:kern w:val="0"/>
        </w:rPr>
        <w:t>RTL</w:t>
      </w:r>
      <w:r w:rsidRPr="00561A2E">
        <w:rPr>
          <w:rFonts w:ascii="&amp;quot" w:hAnsi="&amp;quot" w:cs="宋体"/>
          <w:color w:val="333333"/>
          <w:spacing w:val="3"/>
          <w:kern w:val="0"/>
        </w:rPr>
        <w:t>来描述指令真正的执行功能</w:t>
      </w:r>
      <w:r w:rsidR="009E6B60">
        <w:rPr>
          <w:rFonts w:ascii="&amp;quot" w:hAnsi="&amp;quot" w:cs="宋体"/>
          <w:color w:val="333333"/>
          <w:spacing w:val="3"/>
          <w:kern w:val="0"/>
        </w:rPr>
        <w:t>。</w:t>
      </w:r>
      <w:r w:rsidRPr="00561A2E">
        <w:rPr>
          <w:rFonts w:ascii="&amp;quot" w:hAnsi="&amp;quot" w:cs="宋体"/>
          <w:color w:val="333333"/>
          <w:spacing w:val="3"/>
          <w:kern w:val="0"/>
        </w:rPr>
        <w:t>其中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operand_write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函数</w:t>
      </w:r>
      <w:r w:rsidRPr="00561A2E">
        <w:rPr>
          <w:rFonts w:ascii="&amp;quot" w:hAnsi="&amp;quot" w:cs="宋体"/>
          <w:color w:val="333333"/>
          <w:spacing w:val="3"/>
          <w:kern w:val="0"/>
        </w:rPr>
        <w:t>(</w:t>
      </w:r>
      <w:r w:rsidRPr="00561A2E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nemu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src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cpu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/decode/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decode</w:t>
      </w:r>
      <w:r w:rsidR="00E76626">
        <w:rPr>
          <w:rFonts w:ascii="Consolas" w:hAnsi="Consolas" w:cs="宋体" w:hint="eastAsia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.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c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中定义</w:t>
      </w:r>
      <w:r w:rsidRPr="00561A2E">
        <w:rPr>
          <w:rFonts w:ascii="&amp;quot" w:hAnsi="&amp;quot" w:cs="宋体"/>
          <w:color w:val="333333"/>
          <w:spacing w:val="3"/>
          <w:kern w:val="0"/>
        </w:rPr>
        <w:t xml:space="preserve">) </w:t>
      </w:r>
      <w:r w:rsidRPr="00561A2E">
        <w:rPr>
          <w:rFonts w:ascii="&amp;quot" w:hAnsi="&amp;quot" w:cs="宋体"/>
          <w:color w:val="333333"/>
          <w:spacing w:val="3"/>
          <w:kern w:val="0"/>
        </w:rPr>
        <w:t>会根据第一个参数中记录的类型的不同进行相应的写操作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包括写寄存器和写内存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912CE79" w14:textId="3E122EF5" w:rsidR="00561A2E" w:rsidRPr="00561A2E" w:rsidRDefault="00561A2E" w:rsidP="00561A2E">
      <w:pPr>
        <w:widowControl/>
        <w:jc w:val="left"/>
        <w:rPr>
          <w:rFonts w:ascii="&amp;quot" w:hAnsi="&amp;quot" w:cs="宋体"/>
          <w:color w:val="333333"/>
          <w:spacing w:val="3"/>
          <w:kern w:val="0"/>
        </w:rPr>
      </w:pPr>
      <w:r w:rsidRPr="00561A2E">
        <w:rPr>
          <w:rFonts w:ascii="&amp;quot" w:hAnsi="&amp;quot" w:cs="宋体"/>
          <w:color w:val="333333"/>
          <w:spacing w:val="3"/>
          <w:kern w:val="0"/>
        </w:rPr>
        <w:t>从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idex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返回后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exec_real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也会返回到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exec_wrapper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中</w:t>
      </w:r>
      <w:r w:rsidR="009E6B60">
        <w:rPr>
          <w:rFonts w:ascii="&amp;quot" w:hAnsi="&amp;quot" w:cs="宋体"/>
          <w:color w:val="333333"/>
          <w:spacing w:val="3"/>
          <w:kern w:val="0"/>
        </w:rPr>
        <w:t>，</w:t>
      </w:r>
      <w:r w:rsidRPr="00561A2E">
        <w:rPr>
          <w:rFonts w:ascii="&amp;quot" w:hAnsi="&amp;quot" w:cs="宋体"/>
          <w:color w:val="333333"/>
          <w:spacing w:val="3"/>
          <w:kern w:val="0"/>
        </w:rPr>
        <w:t>最后会通过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update_eip</w:t>
      </w:r>
      <w:proofErr w:type="spellEnd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()</w:t>
      </w:r>
      <w:r w:rsidRPr="00561A2E">
        <w:rPr>
          <w:rFonts w:ascii="&amp;quot" w:hAnsi="&amp;quot" w:cs="宋体"/>
          <w:color w:val="333333"/>
          <w:spacing w:val="3"/>
          <w:kern w:val="0"/>
        </w:rPr>
        <w:t>对</w:t>
      </w:r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%</w:t>
      </w:r>
      <w:proofErr w:type="spellStart"/>
      <w:r w:rsidRPr="00561A2E">
        <w:rPr>
          <w:rFonts w:ascii="Consolas" w:hAnsi="Consolas" w:cs="宋体"/>
          <w:color w:val="333333"/>
          <w:spacing w:val="3"/>
          <w:kern w:val="0"/>
          <w:sz w:val="20"/>
          <w:szCs w:val="20"/>
          <w:bdr w:val="none" w:sz="0" w:space="0" w:color="auto" w:frame="1"/>
          <w:shd w:val="clear" w:color="auto" w:fill="F7F7F7"/>
        </w:rPr>
        <w:t>eip</w:t>
      </w:r>
      <w:proofErr w:type="spellEnd"/>
      <w:r w:rsidRPr="00561A2E">
        <w:rPr>
          <w:rFonts w:ascii="&amp;quot" w:hAnsi="&amp;quot" w:cs="宋体"/>
          <w:color w:val="333333"/>
          <w:spacing w:val="3"/>
          <w:kern w:val="0"/>
        </w:rPr>
        <w:t>进行更新</w:t>
      </w:r>
      <w:r w:rsidR="006D3333">
        <w:rPr>
          <w:rFonts w:ascii="&amp;quot" w:hAnsi="&amp;quot" w:cs="宋体"/>
          <w:color w:val="333333"/>
          <w:spacing w:val="3"/>
          <w:kern w:val="0"/>
        </w:rPr>
        <w:t>。</w:t>
      </w:r>
    </w:p>
    <w:p w14:paraId="79F0CF75" w14:textId="6BFFCDDB" w:rsidR="00A02BB5" w:rsidRPr="00A02BB5" w:rsidRDefault="00A02BB5" w:rsidP="00A02BB5">
      <w:pPr>
        <w:widowControl/>
        <w:ind w:firstLine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 w:rsidRPr="00A02BB5">
        <w:rPr>
          <w:rFonts w:ascii="&amp;quot" w:hAnsi="&amp;quot" w:cs="宋体" w:hint="eastAsia"/>
          <w:color w:val="333333"/>
          <w:spacing w:val="3"/>
          <w:kern w:val="0"/>
        </w:rPr>
        <w:t>事实上，框架已经为我们做好了绝大部分工作，</w:t>
      </w:r>
      <w:r w:rsidRPr="00A02BB5">
        <w:rPr>
          <w:rFonts w:ascii="&amp;quot" w:hAnsi="&amp;quot" w:cs="宋体"/>
          <w:color w:val="333333"/>
          <w:spacing w:val="3"/>
          <w:kern w:val="0"/>
        </w:rPr>
        <w:t>为了实现一条新指令</w:t>
      </w:r>
      <w:r w:rsidR="009E6B60">
        <w:rPr>
          <w:rFonts w:ascii="&amp;quot" w:hAnsi="&amp;quot" w:cs="宋体" w:hint="eastAsia"/>
          <w:color w:val="333333"/>
          <w:spacing w:val="3"/>
          <w:kern w:val="0"/>
        </w:rPr>
        <w:t>，</w:t>
      </w:r>
      <w:r>
        <w:rPr>
          <w:rFonts w:ascii="&amp;quot" w:hAnsi="&amp;quot" w:cs="宋体"/>
          <w:color w:val="333333"/>
          <w:spacing w:val="3"/>
          <w:kern w:val="0"/>
        </w:rPr>
        <w:t>只需</w:t>
      </w:r>
      <w:r>
        <w:rPr>
          <w:rFonts w:ascii="&amp;quot" w:hAnsi="&amp;quot" w:cs="宋体" w:hint="eastAsia"/>
          <w:color w:val="333333"/>
          <w:spacing w:val="3"/>
          <w:kern w:val="0"/>
        </w:rPr>
        <w:t>：</w:t>
      </w:r>
    </w:p>
    <w:p w14:paraId="2653BDF5" w14:textId="79CBBF7C" w:rsidR="00A02BB5" w:rsidRPr="00A02BB5" w:rsidRDefault="00A02BB5" w:rsidP="00A02BB5">
      <w:pPr>
        <w:pStyle w:val="aff9"/>
        <w:widowControl/>
        <w:numPr>
          <w:ilvl w:val="0"/>
          <w:numId w:val="35"/>
        </w:numPr>
        <w:ind w:firstLineChars="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A02BB5">
        <w:rPr>
          <w:rFonts w:ascii="&amp;quot" w:hAnsi="&amp;quot" w:cs="宋体"/>
          <w:color w:val="333333"/>
          <w:spacing w:val="3"/>
          <w:kern w:val="0"/>
        </w:rPr>
        <w:t>在</w:t>
      </w:r>
      <w:proofErr w:type="spellStart"/>
      <w:r w:rsidRPr="00A02BB5">
        <w:rPr>
          <w:rFonts w:ascii="&amp;quot" w:hAnsi="&amp;quot" w:cs="宋体"/>
          <w:color w:val="333333"/>
          <w:spacing w:val="3"/>
          <w:kern w:val="0"/>
          <w:sz w:val="24"/>
          <w:szCs w:val="24"/>
        </w:rPr>
        <w:t>opcode_table</w:t>
      </w:r>
      <w:proofErr w:type="spellEnd"/>
      <w:r w:rsidRPr="00A02BB5">
        <w:rPr>
          <w:rFonts w:ascii="&amp;quot" w:hAnsi="&amp;quot" w:cs="宋体"/>
          <w:color w:val="333333"/>
          <w:spacing w:val="3"/>
          <w:kern w:val="0"/>
        </w:rPr>
        <w:t>中填写正确的译码函数</w:t>
      </w:r>
      <w:r w:rsidRPr="00A02BB5">
        <w:rPr>
          <w:rFonts w:ascii="&amp;quot" w:hAnsi="&amp;quot" w:cs="宋体"/>
          <w:color w:val="333333"/>
          <w:spacing w:val="3"/>
          <w:kern w:val="0"/>
        </w:rPr>
        <w:t xml:space="preserve">, </w:t>
      </w:r>
      <w:r w:rsidRPr="00A02BB5">
        <w:rPr>
          <w:rFonts w:ascii="&amp;quot" w:hAnsi="&amp;quot" w:cs="宋体"/>
          <w:color w:val="333333"/>
          <w:spacing w:val="3"/>
          <w:kern w:val="0"/>
        </w:rPr>
        <w:t>执行函数以及操作数宽度</w:t>
      </w:r>
    </w:p>
    <w:p w14:paraId="75AB1C9E" w14:textId="6B980A3C" w:rsidR="00A02BB5" w:rsidRDefault="00A02BB5" w:rsidP="00A02BB5">
      <w:pPr>
        <w:pStyle w:val="aff9"/>
        <w:widowControl/>
        <w:numPr>
          <w:ilvl w:val="0"/>
          <w:numId w:val="35"/>
        </w:numPr>
        <w:ind w:firstLineChars="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A02BB5">
        <w:rPr>
          <w:rFonts w:ascii="&amp;quot" w:hAnsi="&amp;quot" w:cs="宋体"/>
          <w:color w:val="333333"/>
          <w:spacing w:val="3"/>
          <w:kern w:val="0"/>
        </w:rPr>
        <w:t>用</w:t>
      </w:r>
      <w:r w:rsidRPr="00A02BB5">
        <w:rPr>
          <w:rFonts w:ascii="&amp;quot" w:hAnsi="&amp;quot" w:cs="宋体"/>
          <w:color w:val="333333"/>
          <w:spacing w:val="3"/>
          <w:kern w:val="0"/>
        </w:rPr>
        <w:t>RTL</w:t>
      </w:r>
      <w:r w:rsidRPr="00A02BB5">
        <w:rPr>
          <w:rFonts w:ascii="&amp;quot" w:hAnsi="&amp;quot" w:cs="宋体"/>
          <w:color w:val="333333"/>
          <w:spacing w:val="3"/>
          <w:kern w:val="0"/>
        </w:rPr>
        <w:t>实现正确的执行函数</w:t>
      </w:r>
    </w:p>
    <w:p w14:paraId="42CD8D0B" w14:textId="27F83F12" w:rsidR="00F630F9" w:rsidRDefault="0046495A" w:rsidP="0046495A">
      <w:pPr>
        <w:widowControl/>
        <w:ind w:left="420"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这里举例指令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的实现步骤。</w:t>
      </w:r>
    </w:p>
    <w:p w14:paraId="799868C8" w14:textId="4168FC75" w:rsidR="0046495A" w:rsidRDefault="0046495A" w:rsidP="0046495A">
      <w:pPr>
        <w:widowControl/>
        <w:ind w:left="420"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 w:hint="eastAsia"/>
          <w:color w:val="333333"/>
          <w:spacing w:val="3"/>
          <w:kern w:val="0"/>
        </w:rPr>
        <w:t>a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在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/include/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rtl.h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中实现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rtl_push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函数。</w:t>
      </w:r>
      <w:proofErr w:type="spellStart"/>
      <w:r>
        <w:rPr>
          <w:rFonts w:ascii="&amp;quot" w:hAnsi="&amp;quot" w:cs="宋体"/>
          <w:color w:val="333333"/>
          <w:spacing w:val="3"/>
          <w:kern w:val="0"/>
        </w:rPr>
        <w:t>rtl_push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函数用于使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cpu.</w:t>
      </w:r>
      <w:r>
        <w:rPr>
          <w:rFonts w:ascii="&amp;quot" w:hAnsi="&amp;quot" w:cs="宋体"/>
          <w:color w:val="333333"/>
          <w:spacing w:val="3"/>
          <w:kern w:val="0"/>
        </w:rPr>
        <w:t>esp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自减四，再将某个寄存器中的值放入</w:t>
      </w:r>
      <w:proofErr w:type="spellStart"/>
      <w:r>
        <w:rPr>
          <w:rFonts w:ascii="&amp;quot" w:hAnsi="&amp;quot" w:cs="宋体" w:hint="eastAsia"/>
          <w:color w:val="333333"/>
          <w:spacing w:val="3"/>
          <w:kern w:val="0"/>
        </w:rPr>
        <w:t>cpu.</w:t>
      </w:r>
      <w:r>
        <w:rPr>
          <w:rFonts w:ascii="&amp;quot" w:hAnsi="&amp;quot" w:cs="宋体"/>
          <w:color w:val="333333"/>
          <w:spacing w:val="3"/>
          <w:kern w:val="0"/>
        </w:rPr>
        <w:t>esp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指向的内存中，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495A" w14:paraId="3B096379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F8CB8E7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static inline void </w:t>
            </w:r>
            <w:proofErr w:type="spellStart"/>
            <w:r w:rsidRPr="0046495A">
              <w:rPr>
                <w:rFonts w:ascii="Times New Roman" w:eastAsia="宋体" w:hAnsi="Times New Roman"/>
              </w:rPr>
              <w:t>rtl_</w:t>
            </w:r>
            <w:proofErr w:type="gramStart"/>
            <w:r w:rsidRPr="0046495A">
              <w:rPr>
                <w:rFonts w:ascii="Times New Roman" w:eastAsia="宋体" w:hAnsi="Times New Roman"/>
              </w:rPr>
              <w:t>push</w:t>
            </w:r>
            <w:proofErr w:type="spellEnd"/>
            <w:r w:rsidRPr="0046495A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46495A">
              <w:rPr>
                <w:rFonts w:ascii="Times New Roman" w:eastAsia="宋体" w:hAnsi="Times New Roman"/>
              </w:rPr>
              <w:t>const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46495A">
              <w:rPr>
                <w:rFonts w:ascii="Times New Roman" w:eastAsia="宋体" w:hAnsi="Times New Roman"/>
              </w:rPr>
              <w:t>rtlreg_t</w:t>
            </w:r>
            <w:proofErr w:type="spellEnd"/>
            <w:r w:rsidRPr="0046495A">
              <w:rPr>
                <w:rFonts w:ascii="Times New Roman" w:eastAsia="宋体" w:hAnsi="Times New Roman"/>
              </w:rPr>
              <w:t>* src1) {</w:t>
            </w:r>
          </w:p>
          <w:p w14:paraId="249E32D6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// 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&lt;- 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- 4</w:t>
            </w:r>
          </w:p>
          <w:p w14:paraId="64110911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// M[</w:t>
            </w:r>
            <w:proofErr w:type="spellStart"/>
            <w:r w:rsidRPr="0046495A">
              <w:rPr>
                <w:rFonts w:ascii="Times New Roman" w:eastAsia="宋体" w:hAnsi="Times New Roman"/>
              </w:rPr>
              <w:t>esp</w:t>
            </w:r>
            <w:proofErr w:type="spellEnd"/>
            <w:r w:rsidRPr="0046495A">
              <w:rPr>
                <w:rFonts w:ascii="Times New Roman" w:eastAsia="宋体" w:hAnsi="Times New Roman"/>
              </w:rPr>
              <w:t>] &lt;- src1</w:t>
            </w:r>
          </w:p>
          <w:p w14:paraId="7C95BC65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</w:t>
            </w:r>
            <w:proofErr w:type="spellStart"/>
            <w:r w:rsidRPr="0046495A">
              <w:rPr>
                <w:rFonts w:ascii="Times New Roman" w:eastAsia="宋体" w:hAnsi="Times New Roman"/>
              </w:rPr>
              <w:t>cpu.esp</w:t>
            </w:r>
            <w:proofErr w:type="spellEnd"/>
            <w:r w:rsidRPr="0046495A">
              <w:rPr>
                <w:rFonts w:ascii="Times New Roman" w:eastAsia="宋体" w:hAnsi="Times New Roman"/>
              </w:rPr>
              <w:t xml:space="preserve"> -= 4;</w:t>
            </w:r>
          </w:p>
          <w:p w14:paraId="17696C20" w14:textId="77777777" w:rsidR="0046495A" w:rsidRPr="0046495A" w:rsidRDefault="0046495A" w:rsidP="0046495A">
            <w:pPr>
              <w:spacing w:line="300" w:lineRule="exact"/>
              <w:rPr>
                <w:rFonts w:ascii="Times New Roman" w:eastAsia="宋体" w:hAnsi="Times New Roman"/>
              </w:rPr>
            </w:pPr>
            <w:r w:rsidRPr="0046495A">
              <w:rPr>
                <w:rFonts w:ascii="Times New Roman" w:eastAsia="宋体" w:hAnsi="Times New Roman"/>
              </w:rPr>
              <w:t xml:space="preserve">  </w:t>
            </w:r>
            <w:proofErr w:type="spellStart"/>
            <w:r w:rsidRPr="0046495A">
              <w:rPr>
                <w:rFonts w:ascii="Times New Roman" w:eastAsia="宋体" w:hAnsi="Times New Roman"/>
              </w:rPr>
              <w:t>vaddr_</w:t>
            </w:r>
            <w:proofErr w:type="gramStart"/>
            <w:r w:rsidRPr="0046495A">
              <w:rPr>
                <w:rFonts w:ascii="Times New Roman" w:eastAsia="宋体" w:hAnsi="Times New Roman"/>
              </w:rPr>
              <w:t>write</w:t>
            </w:r>
            <w:proofErr w:type="spellEnd"/>
            <w:r w:rsidRPr="0046495A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46495A">
              <w:rPr>
                <w:rFonts w:ascii="Times New Roman" w:eastAsia="宋体" w:hAnsi="Times New Roman"/>
              </w:rPr>
              <w:t>cpu.esp</w:t>
            </w:r>
            <w:proofErr w:type="spellEnd"/>
            <w:r w:rsidRPr="0046495A">
              <w:rPr>
                <w:rFonts w:ascii="Times New Roman" w:eastAsia="宋体" w:hAnsi="Times New Roman"/>
              </w:rPr>
              <w:t>, *src1, 4);</w:t>
            </w:r>
          </w:p>
          <w:p w14:paraId="2C4054FE" w14:textId="4265BDCC" w:rsidR="0046495A" w:rsidRDefault="0046495A" w:rsidP="0046495A">
            <w:pPr>
              <w:spacing w:line="300" w:lineRule="exact"/>
              <w:rPr>
                <w:rFonts w:ascii="宋体" w:eastAsia="宋体" w:hAnsi="宋体"/>
              </w:rPr>
            </w:pPr>
            <w:r w:rsidRPr="0046495A">
              <w:rPr>
                <w:rFonts w:ascii="Times New Roman" w:eastAsia="宋体" w:hAnsi="Times New Roman"/>
              </w:rPr>
              <w:t>}</w:t>
            </w:r>
          </w:p>
        </w:tc>
      </w:tr>
    </w:tbl>
    <w:p w14:paraId="101A0047" w14:textId="7A3DA8E0" w:rsidR="00F630F9" w:rsidRDefault="0046495A" w:rsidP="0046495A">
      <w:pPr>
        <w:widowControl/>
        <w:jc w:val="left"/>
        <w:rPr>
          <w:rFonts w:ascii="&amp;quot" w:hAnsi="&amp;quot" w:cs="宋体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b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编辑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src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 w:rsidRPr="0046495A">
        <w:rPr>
          <w:rFonts w:ascii="&amp;quot" w:hAnsi="&amp;quot" w:cs="宋体"/>
          <w:color w:val="333333"/>
          <w:spacing w:val="3"/>
          <w:kern w:val="0"/>
        </w:rPr>
        <w:t>/exec/</w:t>
      </w:r>
      <w:proofErr w:type="spellStart"/>
      <w:r w:rsidRPr="0046495A">
        <w:rPr>
          <w:rFonts w:ascii="&amp;quot" w:hAnsi="&amp;quot" w:cs="宋体"/>
          <w:color w:val="333333"/>
          <w:spacing w:val="3"/>
          <w:kern w:val="0"/>
        </w:rPr>
        <w:t>exec.c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中的指令表，</w:t>
      </w:r>
      <w:proofErr w:type="gramStart"/>
      <w:r>
        <w:rPr>
          <w:rFonts w:ascii="&amp;quot" w:hAnsi="&amp;quot" w:cs="宋体" w:hint="eastAsia"/>
          <w:color w:val="333333"/>
          <w:spacing w:val="3"/>
          <w:kern w:val="0"/>
        </w:rPr>
        <w:t>再其中</w:t>
      </w:r>
      <w:proofErr w:type="gramEnd"/>
      <w:r>
        <w:rPr>
          <w:rFonts w:ascii="&amp;quot" w:hAnsi="&amp;quot" w:cs="宋体" w:hint="eastAsia"/>
          <w:color w:val="333333"/>
          <w:spacing w:val="3"/>
          <w:kern w:val="0"/>
        </w:rPr>
        <w:t>添加对应机器码的指令名称和译码规则。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5D13" w14:paraId="0B6C53B3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5984DFC" w14:textId="77777777" w:rsidR="00A95D13" w:rsidRPr="00A95D13" w:rsidRDefault="00A95D13" w:rsidP="00A95D13">
            <w:pPr>
              <w:spacing w:line="300" w:lineRule="exact"/>
              <w:rPr>
                <w:rFonts w:ascii="Times New Roman" w:eastAsia="宋体" w:hAnsi="Times New Roman"/>
              </w:rPr>
            </w:pPr>
            <w:r w:rsidRPr="00A95D13">
              <w:rPr>
                <w:rFonts w:ascii="Times New Roman" w:eastAsia="宋体" w:hAnsi="Times New Roman"/>
              </w:rPr>
              <w:t xml:space="preserve">  /* 0x50 */</w:t>
            </w:r>
            <w:r w:rsidRPr="00A95D13">
              <w:rPr>
                <w:rFonts w:ascii="Times New Roman" w:eastAsia="宋体" w:hAnsi="Times New Roman"/>
              </w:rPr>
              <w:tab/>
              <w:t xml:space="preserve">EX(push), EX(push), EX(push), EX(push), </w:t>
            </w:r>
          </w:p>
          <w:p w14:paraId="167F2042" w14:textId="79599BAF" w:rsidR="00A95D13" w:rsidRDefault="00A95D13" w:rsidP="00A95D13">
            <w:pPr>
              <w:spacing w:line="300" w:lineRule="exact"/>
              <w:rPr>
                <w:rFonts w:ascii="Times New Roman" w:eastAsia="宋体" w:hAnsi="Times New Roman"/>
              </w:rPr>
            </w:pPr>
            <w:r w:rsidRPr="00A95D13">
              <w:rPr>
                <w:rFonts w:ascii="Times New Roman" w:eastAsia="宋体" w:hAnsi="Times New Roman"/>
              </w:rPr>
              <w:t xml:space="preserve">  /* 0x54 */</w:t>
            </w:r>
            <w:r w:rsidRPr="00A95D13">
              <w:rPr>
                <w:rFonts w:ascii="Times New Roman" w:eastAsia="宋体" w:hAnsi="Times New Roman"/>
              </w:rPr>
              <w:tab/>
              <w:t>EX(push), EX(push), EX(push), EX(push),</w:t>
            </w:r>
          </w:p>
          <w:p w14:paraId="7DB68AA5" w14:textId="6F67485D" w:rsidR="00A95D13" w:rsidRDefault="00C03C68" w:rsidP="00A95D13">
            <w:pPr>
              <w:spacing w:line="300" w:lineRule="exact"/>
              <w:rPr>
                <w:rFonts w:ascii="Times New Roman" w:eastAsia="宋体" w:hAnsi="Times New Roman" w:hint="eastAsia"/>
              </w:rPr>
            </w:pPr>
            <w:r>
              <w:rPr>
                <w:rFonts w:ascii="Times New Roman" w:eastAsia="宋体" w:hAnsi="Times New Roman"/>
              </w:rPr>
              <w:lastRenderedPageBreak/>
              <w:t>…</w:t>
            </w:r>
          </w:p>
          <w:p w14:paraId="59A43404" w14:textId="04CF0F00" w:rsidR="00A95D13" w:rsidRDefault="00A95D13" w:rsidP="00E97336">
            <w:pPr>
              <w:spacing w:line="300" w:lineRule="exact"/>
              <w:rPr>
                <w:rFonts w:ascii="宋体" w:eastAsia="宋体" w:hAnsi="宋体"/>
              </w:rPr>
            </w:pPr>
            <w:r w:rsidRPr="00A95D13">
              <w:rPr>
                <w:rFonts w:ascii="Times New Roman" w:eastAsia="宋体" w:hAnsi="Times New Roman"/>
              </w:rPr>
              <w:t xml:space="preserve">  /* 0x68 */</w:t>
            </w:r>
            <w:r w:rsidRPr="00A95D13">
              <w:rPr>
                <w:rFonts w:ascii="Times New Roman" w:eastAsia="宋体" w:hAnsi="Times New Roman"/>
              </w:rPr>
              <w:tab/>
              <w:t>IDEX(I, push), IDEX(I_E2G, imul3), IDEXW(I, push, 1), IDEXW(I_E2G, imul3, 1),</w:t>
            </w:r>
          </w:p>
        </w:tc>
      </w:tr>
    </w:tbl>
    <w:p w14:paraId="2A849EF9" w14:textId="390880DB" w:rsidR="00A95D13" w:rsidRDefault="00FF7ECD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lastRenderedPageBreak/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c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实现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指令的执行函数。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ECD" w14:paraId="49043B4F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E1E2D4A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proofErr w:type="spellStart"/>
            <w:r w:rsidRPr="00FF7ECD">
              <w:rPr>
                <w:rFonts w:ascii="Times New Roman" w:eastAsia="宋体" w:hAnsi="Times New Roman"/>
              </w:rPr>
              <w:t>make_EHelper</w:t>
            </w:r>
            <w:proofErr w:type="spellEnd"/>
            <w:r w:rsidRPr="00FF7ECD">
              <w:rPr>
                <w:rFonts w:ascii="Times New Roman" w:eastAsia="宋体" w:hAnsi="Times New Roman"/>
              </w:rPr>
              <w:t>(push) {</w:t>
            </w:r>
          </w:p>
          <w:p w14:paraId="56BC3EEE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gramStart"/>
            <w:r w:rsidRPr="00FF7ECD">
              <w:rPr>
                <w:rFonts w:ascii="Times New Roman" w:eastAsia="宋体" w:hAnsi="Times New Roman"/>
              </w:rPr>
              <w:t>if(</w:t>
            </w:r>
            <w:proofErr w:type="spellStart"/>
            <w:proofErr w:type="gramEnd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&gt;= 0x50 &amp;&amp; </w:t>
            </w:r>
            <w:proofErr w:type="spellStart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&lt;= 0x57){</w:t>
            </w:r>
          </w:p>
          <w:p w14:paraId="0EC72281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  <w:t xml:space="preserve">uint32_t cc = </w:t>
            </w:r>
            <w:proofErr w:type="spellStart"/>
            <w:proofErr w:type="gramStart"/>
            <w:r w:rsidRPr="00FF7ECD">
              <w:rPr>
                <w:rFonts w:ascii="Times New Roman" w:eastAsia="宋体" w:hAnsi="Times New Roman"/>
              </w:rPr>
              <w:t>decoding.opcode</w:t>
            </w:r>
            <w:proofErr w:type="spellEnd"/>
            <w:proofErr w:type="gramEnd"/>
            <w:r w:rsidRPr="00FF7ECD">
              <w:rPr>
                <w:rFonts w:ascii="Times New Roman" w:eastAsia="宋体" w:hAnsi="Times New Roman"/>
              </w:rPr>
              <w:t xml:space="preserve"> &amp; 0x7;</w:t>
            </w:r>
          </w:p>
          <w:p w14:paraId="088373E0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 =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-&gt;width == </w:t>
            </w:r>
            <w:proofErr w:type="gramStart"/>
            <w:r w:rsidRPr="00FF7ECD">
              <w:rPr>
                <w:rFonts w:ascii="Times New Roman" w:eastAsia="宋体" w:hAnsi="Times New Roman"/>
              </w:rPr>
              <w:t>2 ?</w:t>
            </w:r>
            <w:proofErr w:type="gramEnd"/>
            <w:r w:rsidRPr="00FF7ECD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FF7ECD">
              <w:rPr>
                <w:rFonts w:ascii="Times New Roman" w:eastAsia="宋体" w:hAnsi="Times New Roman"/>
              </w:rPr>
              <w:t>cpu.gpr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[cc]._16 : </w:t>
            </w:r>
            <w:proofErr w:type="spellStart"/>
            <w:r w:rsidRPr="00FF7ECD">
              <w:rPr>
                <w:rFonts w:ascii="Times New Roman" w:eastAsia="宋体" w:hAnsi="Times New Roman"/>
              </w:rPr>
              <w:t>cpu.gpr</w:t>
            </w:r>
            <w:proofErr w:type="spellEnd"/>
            <w:r w:rsidRPr="00FF7ECD">
              <w:rPr>
                <w:rFonts w:ascii="Times New Roman" w:eastAsia="宋体" w:hAnsi="Times New Roman"/>
              </w:rPr>
              <w:t>[cc]._32;</w:t>
            </w:r>
          </w:p>
          <w:p w14:paraId="36011704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  <w:t xml:space="preserve">char </w:t>
            </w:r>
            <w:proofErr w:type="spellStart"/>
            <w:r w:rsidRPr="00FF7ECD">
              <w:rPr>
                <w:rFonts w:ascii="Times New Roman" w:eastAsia="宋体" w:hAnsi="Times New Roman"/>
              </w:rPr>
              <w:t>reg_</w:t>
            </w:r>
            <w:proofErr w:type="gramStart"/>
            <w:r w:rsidRPr="00FF7ECD">
              <w:rPr>
                <w:rFonts w:ascii="Times New Roman" w:eastAsia="宋体" w:hAnsi="Times New Roman"/>
              </w:rPr>
              <w:t>name</w:t>
            </w:r>
            <w:proofErr w:type="spellEnd"/>
            <w:r w:rsidRPr="00FF7ECD">
              <w:rPr>
                <w:rFonts w:ascii="Times New Roman" w:eastAsia="宋体" w:hAnsi="Times New Roman"/>
              </w:rPr>
              <w:t>[</w:t>
            </w:r>
            <w:proofErr w:type="gramEnd"/>
            <w:r w:rsidRPr="00FF7ECD">
              <w:rPr>
                <w:rFonts w:ascii="Times New Roman" w:eastAsia="宋体" w:hAnsi="Times New Roman"/>
              </w:rPr>
              <w:t>10] = "%";</w:t>
            </w:r>
          </w:p>
          <w:p w14:paraId="62DCC899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proofErr w:type="gramStart"/>
            <w:r w:rsidRPr="00FF7ECD">
              <w:rPr>
                <w:rFonts w:ascii="Times New Roman" w:eastAsia="宋体" w:hAnsi="Times New Roman"/>
              </w:rPr>
              <w:t>strcat</w:t>
            </w:r>
            <w:proofErr w:type="spellEnd"/>
            <w:r w:rsidRPr="00FF7ECD">
              <w:rPr>
                <w:rFonts w:ascii="Times New Roman" w:eastAsia="宋体" w:hAnsi="Times New Roman"/>
              </w:rPr>
              <w:t>(</w:t>
            </w:r>
            <w:proofErr w:type="spellStart"/>
            <w:proofErr w:type="gramEnd"/>
            <w:r w:rsidRPr="00FF7ECD">
              <w:rPr>
                <w:rFonts w:ascii="Times New Roman" w:eastAsia="宋体" w:hAnsi="Times New Roman"/>
              </w:rPr>
              <w:t>reg_name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-&gt;width == 2 ? </w:t>
            </w:r>
            <w:proofErr w:type="spellStart"/>
            <w:r w:rsidRPr="00FF7ECD">
              <w:rPr>
                <w:rFonts w:ascii="Times New Roman" w:eastAsia="宋体" w:hAnsi="Times New Roman"/>
              </w:rPr>
              <w:t>regsw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[cc] : </w:t>
            </w:r>
            <w:proofErr w:type="spellStart"/>
            <w:r w:rsidRPr="00FF7ECD">
              <w:rPr>
                <w:rFonts w:ascii="Times New Roman" w:eastAsia="宋体" w:hAnsi="Times New Roman"/>
              </w:rPr>
              <w:t>regsl</w:t>
            </w:r>
            <w:proofErr w:type="spellEnd"/>
            <w:r w:rsidRPr="00FF7ECD">
              <w:rPr>
                <w:rFonts w:ascii="Times New Roman" w:eastAsia="宋体" w:hAnsi="Times New Roman"/>
              </w:rPr>
              <w:t>[cc]);</w:t>
            </w:r>
          </w:p>
          <w:p w14:paraId="4B086EBF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strcpy</w:t>
            </w:r>
            <w:proofErr w:type="spellEnd"/>
            <w:r w:rsidRPr="00FF7ECD">
              <w:rPr>
                <w:rFonts w:ascii="Times New Roman" w:eastAsia="宋体" w:hAnsi="Times New Roman"/>
              </w:rPr>
              <w:t>(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str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reg_name</w:t>
            </w:r>
            <w:proofErr w:type="spellEnd"/>
            <w:r w:rsidRPr="00FF7ECD">
              <w:rPr>
                <w:rFonts w:ascii="Times New Roman" w:eastAsia="宋体" w:hAnsi="Times New Roman"/>
              </w:rPr>
              <w:t>);</w:t>
            </w:r>
          </w:p>
          <w:p w14:paraId="1D8D7513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  <w:t>}</w:t>
            </w:r>
          </w:p>
          <w:p w14:paraId="56D10BA7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rtl_sext</w:t>
            </w:r>
            <w:proofErr w:type="spellEnd"/>
            <w:r w:rsidRPr="00FF7ECD">
              <w:rPr>
                <w:rFonts w:ascii="Times New Roman" w:eastAsia="宋体" w:hAnsi="Times New Roman"/>
              </w:rPr>
              <w:t>(&amp;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>, 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 xml:space="preserve">, 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-&gt;width);</w:t>
            </w:r>
          </w:p>
          <w:p w14:paraId="2CB8F6E3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ab/>
            </w:r>
            <w:proofErr w:type="spellStart"/>
            <w:r w:rsidRPr="00FF7ECD">
              <w:rPr>
                <w:rFonts w:ascii="Times New Roman" w:eastAsia="宋体" w:hAnsi="Times New Roman"/>
              </w:rPr>
              <w:t>rtl_push</w:t>
            </w:r>
            <w:proofErr w:type="spellEnd"/>
            <w:r w:rsidRPr="00FF7ECD">
              <w:rPr>
                <w:rFonts w:ascii="Times New Roman" w:eastAsia="宋体" w:hAnsi="Times New Roman"/>
              </w:rPr>
              <w:t>(&amp;</w:t>
            </w:r>
            <w:proofErr w:type="spellStart"/>
            <w:r w:rsidRPr="00FF7ECD">
              <w:rPr>
                <w:rFonts w:ascii="Times New Roman" w:eastAsia="宋体" w:hAnsi="Times New Roman"/>
              </w:rPr>
              <w:t>id_dest</w:t>
            </w:r>
            <w:proofErr w:type="spellEnd"/>
            <w:r w:rsidRPr="00FF7ECD">
              <w:rPr>
                <w:rFonts w:ascii="Times New Roman" w:eastAsia="宋体" w:hAnsi="Times New Roman"/>
              </w:rPr>
              <w:t>-&gt;</w:t>
            </w:r>
            <w:proofErr w:type="spellStart"/>
            <w:r w:rsidRPr="00FF7ECD">
              <w:rPr>
                <w:rFonts w:ascii="Times New Roman" w:eastAsia="宋体" w:hAnsi="Times New Roman"/>
              </w:rPr>
              <w:t>val</w:t>
            </w:r>
            <w:proofErr w:type="spellEnd"/>
            <w:r w:rsidRPr="00FF7ECD">
              <w:rPr>
                <w:rFonts w:ascii="Times New Roman" w:eastAsia="宋体" w:hAnsi="Times New Roman"/>
              </w:rPr>
              <w:t>);</w:t>
            </w:r>
          </w:p>
          <w:p w14:paraId="4EE4278C" w14:textId="77777777" w:rsidR="00FF7ECD" w:rsidRPr="00FF7ECD" w:rsidRDefault="00FF7ECD" w:rsidP="00FF7ECD">
            <w:pPr>
              <w:spacing w:line="300" w:lineRule="exact"/>
              <w:rPr>
                <w:rFonts w:ascii="Times New Roman" w:eastAsia="宋体" w:hAnsi="Times New Roman"/>
              </w:rPr>
            </w:pPr>
            <w:r w:rsidRPr="00FF7ECD">
              <w:rPr>
                <w:rFonts w:ascii="Times New Roman" w:eastAsia="宋体" w:hAnsi="Times New Roman"/>
              </w:rPr>
              <w:t xml:space="preserve">  print_asm_template1(push);</w:t>
            </w:r>
          </w:p>
          <w:p w14:paraId="24F79462" w14:textId="21CE11D5" w:rsidR="00FF7ECD" w:rsidRDefault="00FF7ECD" w:rsidP="00FF7ECD">
            <w:pPr>
              <w:spacing w:line="300" w:lineRule="exact"/>
              <w:rPr>
                <w:rFonts w:ascii="宋体" w:eastAsia="宋体" w:hAnsi="宋体"/>
              </w:rPr>
            </w:pPr>
            <w:r w:rsidRPr="00FF7ECD">
              <w:rPr>
                <w:rFonts w:ascii="Times New Roman" w:eastAsia="宋体" w:hAnsi="Times New Roman"/>
              </w:rPr>
              <w:t>}</w:t>
            </w:r>
          </w:p>
        </w:tc>
      </w:tr>
    </w:tbl>
    <w:p w14:paraId="3496D2A4" w14:textId="56A4F2E9" w:rsidR="00A95D13" w:rsidRPr="00FF7ECD" w:rsidRDefault="00FF7ECD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  <w:r>
        <w:rPr>
          <w:rFonts w:ascii="&amp;quot" w:hAnsi="&amp;quot" w:cs="宋体"/>
          <w:color w:val="333333"/>
          <w:spacing w:val="3"/>
          <w:kern w:val="0"/>
        </w:rPr>
        <w:tab/>
      </w:r>
      <w:r>
        <w:rPr>
          <w:rFonts w:ascii="&amp;quot" w:hAnsi="&amp;quot" w:cs="宋体" w:hint="eastAsia"/>
          <w:color w:val="333333"/>
          <w:spacing w:val="3"/>
          <w:kern w:val="0"/>
        </w:rPr>
        <w:t>d</w:t>
      </w:r>
      <w:r>
        <w:rPr>
          <w:rFonts w:ascii="&amp;quot" w:hAnsi="&amp;quot" w:cs="宋体"/>
          <w:color w:val="333333"/>
          <w:spacing w:val="3"/>
          <w:kern w:val="0"/>
        </w:rPr>
        <w:t xml:space="preserve">) </w:t>
      </w:r>
      <w:r>
        <w:rPr>
          <w:rFonts w:ascii="&amp;quot" w:hAnsi="&amp;quot" w:cs="宋体" w:hint="eastAsia"/>
          <w:color w:val="333333"/>
          <w:spacing w:val="3"/>
          <w:kern w:val="0"/>
        </w:rPr>
        <w:t>将</w:t>
      </w:r>
      <w:r>
        <w:rPr>
          <w:rFonts w:ascii="&amp;quot" w:hAnsi="&amp;quot" w:cs="宋体" w:hint="eastAsia"/>
          <w:color w:val="333333"/>
          <w:spacing w:val="3"/>
          <w:kern w:val="0"/>
        </w:rPr>
        <w:t>push</w:t>
      </w:r>
      <w:r>
        <w:rPr>
          <w:rFonts w:ascii="&amp;quot" w:hAnsi="&amp;quot" w:cs="宋体" w:hint="eastAsia"/>
          <w:color w:val="333333"/>
          <w:spacing w:val="3"/>
          <w:kern w:val="0"/>
        </w:rPr>
        <w:t>执行函数添加到头文件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nemu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src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cpu</w:t>
      </w:r>
      <w:proofErr w:type="spellEnd"/>
      <w:r w:rsidR="005004C5" w:rsidRPr="005004C5">
        <w:rPr>
          <w:rFonts w:ascii="&amp;quot" w:hAnsi="&amp;quot" w:cs="宋体"/>
          <w:color w:val="333333"/>
          <w:spacing w:val="3"/>
          <w:kern w:val="0"/>
        </w:rPr>
        <w:t>/exec/all-</w:t>
      </w:r>
      <w:proofErr w:type="spellStart"/>
      <w:r w:rsidR="005004C5" w:rsidRPr="005004C5">
        <w:rPr>
          <w:rFonts w:ascii="&amp;quot" w:hAnsi="&amp;quot" w:cs="宋体"/>
          <w:color w:val="333333"/>
          <w:spacing w:val="3"/>
          <w:kern w:val="0"/>
        </w:rPr>
        <w:t>instr.h</w:t>
      </w:r>
      <w:proofErr w:type="spellEnd"/>
      <w:r>
        <w:rPr>
          <w:rFonts w:ascii="&amp;quot" w:hAnsi="&amp;quot" w:cs="宋体" w:hint="eastAsia"/>
          <w:color w:val="333333"/>
          <w:spacing w:val="3"/>
          <w:kern w:val="0"/>
        </w:rPr>
        <w:t>中。</w:t>
      </w:r>
    </w:p>
    <w:tbl>
      <w:tblPr>
        <w:tblStyle w:val="aff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624E" w14:paraId="08DAED0D" w14:textId="77777777" w:rsidTr="00E9733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FE9D69C" w14:textId="2F612E53" w:rsidR="00A0624E" w:rsidRDefault="00A0624E" w:rsidP="00E97336">
            <w:pPr>
              <w:spacing w:line="300" w:lineRule="exact"/>
              <w:rPr>
                <w:rFonts w:ascii="宋体" w:eastAsia="宋体" w:hAnsi="宋体"/>
              </w:rPr>
            </w:pPr>
            <w:proofErr w:type="spellStart"/>
            <w:r w:rsidRPr="00A0624E">
              <w:rPr>
                <w:rFonts w:ascii="Times New Roman" w:eastAsia="宋体" w:hAnsi="Times New Roman"/>
              </w:rPr>
              <w:t>make_EHelper</w:t>
            </w:r>
            <w:proofErr w:type="spellEnd"/>
            <w:r w:rsidRPr="00A0624E">
              <w:rPr>
                <w:rFonts w:ascii="Times New Roman" w:eastAsia="宋体" w:hAnsi="Times New Roman"/>
              </w:rPr>
              <w:t>(push);</w:t>
            </w:r>
          </w:p>
        </w:tc>
      </w:tr>
    </w:tbl>
    <w:p w14:paraId="713F5928" w14:textId="56F207CE" w:rsidR="00A95D13" w:rsidRPr="00A95D13" w:rsidRDefault="00A95D13" w:rsidP="0046495A">
      <w:pPr>
        <w:widowControl/>
        <w:jc w:val="left"/>
        <w:rPr>
          <w:rFonts w:ascii="&amp;quot" w:hAnsi="&amp;quot" w:cs="宋体" w:hint="eastAsia"/>
          <w:color w:val="333333"/>
          <w:spacing w:val="3"/>
          <w:kern w:val="0"/>
        </w:rPr>
      </w:pPr>
    </w:p>
    <w:p w14:paraId="43410F81" w14:textId="436E13DE" w:rsidR="00F630F9" w:rsidRDefault="00E36B6E" w:rsidP="00F630F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实现常用的库函数</w:t>
      </w:r>
    </w:p>
    <w:p w14:paraId="7ABD7A01" w14:textId="7B9AD115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我们已经在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上运行了不少简单的程序了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但如果想在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上编写一些稍微复杂的程序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我们就会发现有点不方便</w:t>
      </w:r>
      <w:r w:rsidR="00C95242">
        <w:rPr>
          <w:rFonts w:ascii="&amp;quot" w:hAnsi="&amp;quot" w:cs="宋体" w:hint="eastAsia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目前</w:t>
      </w:r>
      <w:r w:rsidRPr="00E36B6E">
        <w:rPr>
          <w:rFonts w:ascii="&amp;quot" w:hAnsi="&amp;quot" w:cs="宋体"/>
          <w:color w:val="333333"/>
          <w:spacing w:val="3"/>
          <w:kern w:val="0"/>
        </w:rPr>
        <w:t>TRM</w:t>
      </w:r>
      <w:r w:rsidRPr="00E36B6E">
        <w:rPr>
          <w:rFonts w:ascii="&amp;quot" w:hAnsi="&amp;quot" w:cs="宋体"/>
          <w:color w:val="333333"/>
          <w:spacing w:val="3"/>
          <w:kern w:val="0"/>
        </w:rPr>
        <w:t>这个最简单的运行时环境只提供了堆区和</w:t>
      </w:r>
      <w:r w:rsidRPr="00E36B6E">
        <w:rPr>
          <w:rFonts w:ascii="&amp;quot" w:hAnsi="&amp;quot"/>
          <w:kern w:val="0"/>
        </w:rPr>
        <w:t>_halt()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但我们平时经常使用的像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这样的库函数却没有提供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既然没有提供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那就让我们来实现一下吧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51FE68AE" w14:textId="674442A3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既然叫</w:t>
      </w:r>
      <w:proofErr w:type="gramStart"/>
      <w:r w:rsidRPr="00E36B6E">
        <w:rPr>
          <w:rFonts w:ascii="&amp;quot" w:hAnsi="&amp;quot" w:cs="宋体"/>
          <w:color w:val="333333"/>
          <w:spacing w:val="3"/>
          <w:kern w:val="0"/>
        </w:rPr>
        <w:t>得起库函数</w:t>
      </w:r>
      <w:proofErr w:type="gramEnd"/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那说明很多程序都可以用到它们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所以我们可以像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那样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把它们组织成一个库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然而和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不同的是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这些库函数的具体实现可以是和机器无关的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: </w:t>
      </w:r>
      <w:r w:rsidRPr="00E36B6E">
        <w:rPr>
          <w:rFonts w:ascii="&amp;quot" w:hAnsi="&amp;quot" w:cs="宋体"/>
          <w:color w:val="333333"/>
          <w:spacing w:val="3"/>
          <w:kern w:val="0"/>
        </w:rPr>
        <w:t>与</w:t>
      </w:r>
      <w:r w:rsidRPr="00E36B6E">
        <w:rPr>
          <w:rFonts w:ascii="&amp;quot" w:hAnsi="&amp;quot"/>
          <w:kern w:val="0"/>
        </w:rPr>
        <w:t>_halt()</w:t>
      </w:r>
      <w:r w:rsidRPr="00E36B6E">
        <w:rPr>
          <w:rFonts w:ascii="&amp;quot" w:hAnsi="&amp;quot" w:cs="宋体"/>
          <w:color w:val="333333"/>
          <w:spacing w:val="3"/>
          <w:kern w:val="0"/>
        </w:rPr>
        <w:t>不同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在</w:t>
      </w:r>
      <w:r w:rsidRPr="00E36B6E">
        <w:rPr>
          <w:rFonts w:ascii="&amp;quot" w:hAnsi="&amp;quot" w:cs="宋体"/>
          <w:color w:val="333333"/>
          <w:spacing w:val="3"/>
          <w:kern w:val="0"/>
        </w:rPr>
        <w:t>NEMU</w:t>
      </w:r>
      <w:r w:rsidRPr="00E36B6E">
        <w:rPr>
          <w:rFonts w:ascii="&amp;quot" w:hAnsi="&amp;quot" w:cs="宋体"/>
          <w:color w:val="333333"/>
          <w:spacing w:val="3"/>
          <w:kern w:val="0"/>
        </w:rPr>
        <w:t>上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或者在你将来用</w:t>
      </w:r>
      <w:proofErr w:type="spellStart"/>
      <w:r w:rsidRPr="00E36B6E">
        <w:rPr>
          <w:rFonts w:ascii="&amp;quot" w:hAnsi="&amp;quot" w:cs="宋体"/>
          <w:color w:val="333333"/>
          <w:spacing w:val="3"/>
          <w:kern w:val="0"/>
        </w:rPr>
        <w:t>verilog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实现的</w:t>
      </w:r>
      <w:r w:rsidRPr="00E36B6E">
        <w:rPr>
          <w:rFonts w:ascii="&amp;quot" w:hAnsi="&amp;quot" w:cs="宋体"/>
          <w:color w:val="333333"/>
          <w:spacing w:val="3"/>
          <w:kern w:val="0"/>
        </w:rPr>
        <w:t>CPU</w:t>
      </w:r>
      <w:r w:rsidRPr="00E36B6E">
        <w:rPr>
          <w:rFonts w:ascii="&amp;quot" w:hAnsi="&amp;quot" w:cs="宋体"/>
          <w:color w:val="333333"/>
          <w:spacing w:val="3"/>
          <w:kern w:val="0"/>
        </w:rPr>
        <w:t>上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甚至是其它的机器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都可以通过相同的方式来实现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如果在</w:t>
      </w:r>
      <w:r w:rsidRPr="00E36B6E">
        <w:rPr>
          <w:rFonts w:ascii="&amp;quot" w:hAnsi="&amp;quot" w:cs="宋体"/>
          <w:color w:val="333333"/>
          <w:spacing w:val="3"/>
          <w:kern w:val="0"/>
        </w:rPr>
        <w:t>AM</w:t>
      </w:r>
      <w:r w:rsidRPr="00E36B6E">
        <w:rPr>
          <w:rFonts w:ascii="&amp;quot" w:hAnsi="&amp;quot" w:cs="宋体"/>
          <w:color w:val="333333"/>
          <w:spacing w:val="3"/>
          <w:kern w:val="0"/>
        </w:rPr>
        <w:t>中来实现这些常用的库函数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就会引入不必要的重复代码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2802BFD7" w14:textId="5A63D201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一种好的做法是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把运行时环境分成两部分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: </w:t>
      </w:r>
      <w:r w:rsidRPr="00E36B6E">
        <w:rPr>
          <w:rFonts w:ascii="&amp;quot" w:hAnsi="&amp;quot" w:cs="宋体"/>
          <w:color w:val="333333"/>
          <w:spacing w:val="3"/>
          <w:kern w:val="0"/>
        </w:rPr>
        <w:t>一部分是机器相关的运行时环境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也就是我们之前介绍的</w:t>
      </w:r>
      <w:r w:rsidRPr="00E36B6E">
        <w:rPr>
          <w:rFonts w:ascii="&amp;quot" w:hAnsi="&amp;quot" w:cs="宋体"/>
          <w:color w:val="333333"/>
          <w:spacing w:val="3"/>
          <w:kern w:val="0"/>
        </w:rPr>
        <w:t xml:space="preserve">AM; </w:t>
      </w:r>
      <w:r w:rsidRPr="00E36B6E">
        <w:rPr>
          <w:rFonts w:ascii="&amp;quot" w:hAnsi="&amp;quot" w:cs="宋体"/>
          <w:color w:val="333333"/>
          <w:spacing w:val="3"/>
          <w:kern w:val="0"/>
        </w:rPr>
        <w:t>另一部分是机器无关的运行时环境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类似</w:t>
      </w:r>
      <w:proofErr w:type="spellStart"/>
      <w:r w:rsidRPr="00E36B6E">
        <w:rPr>
          <w:rFonts w:ascii="&amp;quot" w:hAnsi="&amp;quot"/>
          <w:kern w:val="0"/>
        </w:rPr>
        <w:t>memcpy</w:t>
      </w:r>
      <w:proofErr w:type="spellEnd"/>
      <w:r w:rsidRPr="00E36B6E">
        <w:rPr>
          <w:rFonts w:ascii="&amp;quot" w:hAnsi="&amp;quot"/>
          <w:kern w:val="0"/>
        </w:rPr>
        <w:t>()</w:t>
      </w:r>
      <w:r w:rsidRPr="00E36B6E">
        <w:rPr>
          <w:rFonts w:ascii="&amp;quot" w:hAnsi="&amp;quot" w:cs="宋体"/>
          <w:color w:val="333333"/>
          <w:spacing w:val="3"/>
          <w:kern w:val="0"/>
        </w:rPr>
        <w:t>这种常用的函数应该归入这部分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所以</w:t>
      </w:r>
      <w:r w:rsidRPr="00E36B6E">
        <w:rPr>
          <w:rFonts w:ascii="&amp;quot" w:hAnsi="&amp;quot"/>
          <w:kern w:val="0"/>
        </w:rPr>
        <w:t>nexus-am/libs</w:t>
      </w:r>
      <w:r w:rsidRPr="00E36B6E">
        <w:rPr>
          <w:rFonts w:ascii="&amp;quot" w:hAnsi="&amp;quot" w:cs="宋体"/>
          <w:color w:val="333333"/>
          <w:spacing w:val="3"/>
          <w:kern w:val="0"/>
        </w:rPr>
        <w:t>用于收录机器无关的库函数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0C8672C6" w14:textId="44557821" w:rsidR="00E36B6E" w:rsidRPr="00E36B6E" w:rsidRDefault="00E36B6E" w:rsidP="00E36B6E">
      <w:pPr>
        <w:widowControl/>
        <w:ind w:firstLine="420"/>
        <w:jc w:val="left"/>
        <w:rPr>
          <w:rFonts w:ascii="&amp;quot" w:hAnsi="&amp;quot" w:cs="宋体"/>
          <w:color w:val="333333"/>
          <w:spacing w:val="3"/>
          <w:kern w:val="0"/>
        </w:rPr>
      </w:pPr>
      <w:r w:rsidRPr="00E36B6E">
        <w:rPr>
          <w:rFonts w:ascii="&amp;quot" w:hAnsi="&amp;quot" w:cs="宋体"/>
          <w:color w:val="333333"/>
          <w:spacing w:val="3"/>
          <w:kern w:val="0"/>
        </w:rPr>
        <w:t>在</w:t>
      </w:r>
      <w:r w:rsidRPr="00E36B6E">
        <w:rPr>
          <w:rFonts w:ascii="&amp;quot" w:hAnsi="&amp;quot" w:cs="宋体"/>
          <w:color w:val="333333"/>
          <w:spacing w:val="3"/>
          <w:kern w:val="0"/>
        </w:rPr>
        <w:t>PA</w:t>
      </w:r>
      <w:r w:rsidRPr="00E36B6E">
        <w:rPr>
          <w:rFonts w:ascii="&amp;quot" w:hAnsi="&amp;quot" w:cs="宋体"/>
          <w:color w:val="333333"/>
          <w:spacing w:val="3"/>
          <w:kern w:val="0"/>
        </w:rPr>
        <w:t>中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我们只要关注</w:t>
      </w:r>
      <w:r w:rsidRPr="00E36B6E">
        <w:rPr>
          <w:rFonts w:ascii="&amp;quot" w:hAnsi="&amp;quot"/>
          <w:kern w:val="0"/>
        </w:rPr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就可以了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是</w:t>
      </w:r>
      <w:r w:rsidRPr="00E36B6E">
        <w:rPr>
          <w:rFonts w:ascii="&amp;quot" w:hAnsi="&amp;quot"/>
          <w:kern w:val="0"/>
        </w:rPr>
        <w:t>kernel library</w:t>
      </w:r>
      <w:r w:rsidRPr="00E36B6E">
        <w:rPr>
          <w:rFonts w:ascii="&amp;quot" w:hAnsi="&amp;quot" w:cs="宋体"/>
          <w:color w:val="333333"/>
          <w:spacing w:val="3"/>
          <w:kern w:val="0"/>
        </w:rPr>
        <w:t>的意思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用于提供一些兼容</w:t>
      </w:r>
      <w:proofErr w:type="spellStart"/>
      <w:r w:rsidRPr="00E36B6E">
        <w:rPr>
          <w:rFonts w:ascii="&amp;quot" w:hAnsi="&amp;quot" w:cs="宋体"/>
          <w:color w:val="333333"/>
          <w:spacing w:val="3"/>
          <w:kern w:val="0"/>
        </w:rPr>
        <w:t>libc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的基础功能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  <w:r w:rsidRPr="00E36B6E">
        <w:rPr>
          <w:rFonts w:ascii="&amp;quot" w:hAnsi="&amp;quot" w:cs="宋体"/>
          <w:color w:val="333333"/>
          <w:spacing w:val="3"/>
          <w:kern w:val="0"/>
        </w:rPr>
        <w:t>框架代码在</w:t>
      </w:r>
      <w:r w:rsidRPr="00E36B6E">
        <w:rPr>
          <w:rFonts w:ascii="&amp;quot" w:hAnsi="&amp;quot"/>
          <w:kern w:val="0"/>
        </w:rPr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src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string</w:t>
      </w:r>
      <w:r>
        <w:rPr>
          <w:rFonts w:ascii="&amp;quot" w:hAnsi="&amp;quot" w:hint="eastAsia"/>
          <w:kern w:val="0"/>
        </w:rPr>
        <w:t>.</w:t>
      </w:r>
      <w:r w:rsidRPr="00E36B6E">
        <w:rPr>
          <w:rFonts w:ascii="&amp;quot" w:hAnsi="&amp;quot"/>
          <w:kern w:val="0"/>
        </w:rPr>
        <w:t>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>和</w:t>
      </w:r>
      <w:r w:rsidRPr="00E36B6E">
        <w:rPr>
          <w:rFonts w:ascii="&amp;quot" w:hAnsi="&amp;quot"/>
          <w:kern w:val="0"/>
        </w:rPr>
        <w:lastRenderedPageBreak/>
        <w:t>nexus-am/libs/</w:t>
      </w:r>
      <w:proofErr w:type="spellStart"/>
      <w:r w:rsidRPr="00E36B6E">
        <w:rPr>
          <w:rFonts w:ascii="&amp;quot" w:hAnsi="&amp;quot"/>
          <w:kern w:val="0"/>
        </w:rPr>
        <w:t>klib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src</w:t>
      </w:r>
      <w:proofErr w:type="spellEnd"/>
      <w:r w:rsidRPr="00E36B6E">
        <w:rPr>
          <w:rFonts w:ascii="&amp;quot" w:hAnsi="&amp;quot"/>
          <w:kern w:val="0"/>
        </w:rPr>
        <w:t>/</w:t>
      </w:r>
      <w:proofErr w:type="spellStart"/>
      <w:r w:rsidRPr="00E36B6E">
        <w:rPr>
          <w:rFonts w:ascii="&amp;quot" w:hAnsi="&amp;quot"/>
          <w:kern w:val="0"/>
        </w:rPr>
        <w:t>stdio</w:t>
      </w:r>
      <w:r>
        <w:rPr>
          <w:rFonts w:ascii="&amp;quot" w:hAnsi="&amp;quot" w:hint="eastAsia"/>
          <w:kern w:val="0"/>
        </w:rPr>
        <w:t>.</w:t>
      </w:r>
      <w:r w:rsidRPr="00E36B6E">
        <w:rPr>
          <w:rFonts w:ascii="&amp;quot" w:hAnsi="&amp;quot"/>
          <w:kern w:val="0"/>
        </w:rPr>
        <w:t>c</w:t>
      </w:r>
      <w:proofErr w:type="spellEnd"/>
      <w:r w:rsidRPr="00E36B6E">
        <w:rPr>
          <w:rFonts w:ascii="&amp;quot" w:hAnsi="&amp;quot" w:cs="宋体"/>
          <w:color w:val="333333"/>
          <w:spacing w:val="3"/>
          <w:kern w:val="0"/>
        </w:rPr>
        <w:t xml:space="preserve"> </w:t>
      </w:r>
      <w:r w:rsidRPr="00E36B6E">
        <w:rPr>
          <w:rFonts w:ascii="&amp;quot" w:hAnsi="&amp;quot" w:cs="宋体"/>
          <w:color w:val="333333"/>
          <w:spacing w:val="3"/>
          <w:kern w:val="0"/>
        </w:rPr>
        <w:t>中列出了将来可能会用到的库函数</w:t>
      </w:r>
      <w:r>
        <w:rPr>
          <w:rFonts w:ascii="&amp;quot" w:hAnsi="&amp;quot" w:cs="宋体"/>
          <w:color w:val="333333"/>
          <w:spacing w:val="3"/>
          <w:kern w:val="0"/>
        </w:rPr>
        <w:t>，</w:t>
      </w:r>
      <w:r w:rsidRPr="00E36B6E">
        <w:rPr>
          <w:rFonts w:ascii="&amp;quot" w:hAnsi="&amp;quot" w:cs="宋体"/>
          <w:color w:val="333333"/>
          <w:spacing w:val="3"/>
          <w:kern w:val="0"/>
        </w:rPr>
        <w:t>但并没有提供相应的实现</w:t>
      </w:r>
      <w:r>
        <w:rPr>
          <w:rFonts w:ascii="&amp;quot" w:hAnsi="&amp;quot" w:cs="宋体"/>
          <w:color w:val="333333"/>
          <w:spacing w:val="3"/>
          <w:kern w:val="0"/>
        </w:rPr>
        <w:t>。</w:t>
      </w:r>
    </w:p>
    <w:p w14:paraId="3F06FE50" w14:textId="11C5F39D" w:rsidR="00A02E11" w:rsidRDefault="00791F5A" w:rsidP="00791F5A">
      <w:pPr>
        <w:pStyle w:val="a3"/>
        <w:ind w:firstLineChars="0"/>
      </w:pPr>
      <w:proofErr w:type="gramStart"/>
      <w:r>
        <w:rPr>
          <w:rFonts w:hint="eastAsia"/>
        </w:rPr>
        <w:t>再所有库</w:t>
      </w:r>
      <w:proofErr w:type="gramEnd"/>
      <w:r>
        <w:rPr>
          <w:rFonts w:hint="eastAsia"/>
        </w:rPr>
        <w:t>函数中，最复杂的是类似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>的格式化输入</w:t>
      </w:r>
      <w:r>
        <w:rPr>
          <w:rFonts w:hint="eastAsia"/>
        </w:rPr>
        <w:t>/</w:t>
      </w:r>
      <w:r>
        <w:rPr>
          <w:rFonts w:hint="eastAsia"/>
        </w:rPr>
        <w:t>输出函数，因为输入的参数数量不确定。我们先实现</w:t>
      </w: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功能，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是</w:t>
      </w:r>
      <w:proofErr w:type="spellStart"/>
      <w:r w:rsidRPr="00791F5A">
        <w:rPr>
          <w:rFonts w:hint="eastAsia"/>
        </w:rPr>
        <w:t>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的一个变形，它只有三个参数。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用于执行有不定数量参数的函数，类似</w:t>
      </w:r>
      <w:proofErr w:type="spellStart"/>
      <w:r w:rsidRPr="00791F5A">
        <w:rPr>
          <w:rFonts w:hint="eastAsia"/>
        </w:rPr>
        <w:t>printf</w:t>
      </w:r>
      <w:proofErr w:type="spellEnd"/>
      <w:r w:rsidRPr="00791F5A">
        <w:rPr>
          <w:rFonts w:hint="eastAsia"/>
        </w:rPr>
        <w:t xml:space="preserve"> </w:t>
      </w:r>
      <w:r w:rsidRPr="00791F5A">
        <w:rPr>
          <w:rFonts w:hint="eastAsia"/>
        </w:rPr>
        <w:t>格式。</w:t>
      </w:r>
      <w:proofErr w:type="spellStart"/>
      <w:r w:rsidRPr="00791F5A">
        <w:rPr>
          <w:rFonts w:hint="eastAsia"/>
        </w:rPr>
        <w:t>vsprintf</w:t>
      </w:r>
      <w:proofErr w:type="spellEnd"/>
      <w:r w:rsidRPr="00791F5A">
        <w:rPr>
          <w:rFonts w:hint="eastAsia"/>
        </w:rPr>
        <w:t>的前两个参数与</w:t>
      </w:r>
      <w:proofErr w:type="spellStart"/>
      <w:r w:rsidRPr="00791F5A">
        <w:rPr>
          <w:rFonts w:hint="eastAsia"/>
        </w:rPr>
        <w:t>sprintf</w:t>
      </w:r>
      <w:proofErr w:type="spellEnd"/>
      <w:r w:rsidRPr="00791F5A">
        <w:rPr>
          <w:rFonts w:hint="eastAsia"/>
        </w:rPr>
        <w:t>相同：一个用于保存结果的字符串缓冲区和一个格式化字符串。第三个参数是指向格式化参数队列的指针。实际上，该指针指向在堆栈中供函数调用的变量。</w:t>
      </w:r>
      <w:proofErr w:type="spellStart"/>
      <w:r w:rsidRPr="00791F5A">
        <w:rPr>
          <w:rFonts w:hint="eastAsia"/>
        </w:rPr>
        <w:t>va_list</w:t>
      </w:r>
      <w:proofErr w:type="spellEnd"/>
      <w:r w:rsidRPr="00791F5A">
        <w:rPr>
          <w:rFonts w:hint="eastAsia"/>
        </w:rPr>
        <w:t>、</w:t>
      </w:r>
      <w:proofErr w:type="spellStart"/>
      <w:r w:rsidRPr="00791F5A">
        <w:rPr>
          <w:rFonts w:hint="eastAsia"/>
        </w:rPr>
        <w:t>va_start</w:t>
      </w:r>
      <w:proofErr w:type="spellEnd"/>
      <w:r w:rsidRPr="00791F5A">
        <w:rPr>
          <w:rFonts w:hint="eastAsia"/>
        </w:rPr>
        <w:t>和</w:t>
      </w:r>
      <w:proofErr w:type="spellStart"/>
      <w:r w:rsidRPr="00791F5A">
        <w:rPr>
          <w:rFonts w:hint="eastAsia"/>
        </w:rPr>
        <w:t>va_end</w:t>
      </w:r>
      <w:proofErr w:type="spellEnd"/>
      <w:r w:rsidRPr="00791F5A">
        <w:rPr>
          <w:rFonts w:hint="eastAsia"/>
        </w:rPr>
        <w:t>宏（在</w:t>
      </w:r>
      <w:r w:rsidRPr="00791F5A">
        <w:rPr>
          <w:rFonts w:hint="eastAsia"/>
        </w:rPr>
        <w:t>STDARG.H</w:t>
      </w:r>
      <w:r w:rsidRPr="00791F5A">
        <w:rPr>
          <w:rFonts w:hint="eastAsia"/>
        </w:rPr>
        <w:t>中定义）帮助我们处理堆栈指针。</w:t>
      </w:r>
    </w:p>
    <w:p w14:paraId="721F85DB" w14:textId="30D4FB8D" w:rsidR="00791F5A" w:rsidRDefault="00791F5A" w:rsidP="00791F5A">
      <w:pPr>
        <w:pStyle w:val="a3"/>
        <w:ind w:firstLineChars="0"/>
      </w:pP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的不定参数的问题通过上述方式得到解决。接下来我们要思考如何解决格式化的问题。这里的想法是通过分析源字符串，遇到‘</w:t>
      </w:r>
      <w:r>
        <w:rPr>
          <w:rFonts w:hint="eastAsia"/>
        </w:rPr>
        <w:t>%</w:t>
      </w:r>
      <w:r>
        <w:rPr>
          <w:rFonts w:hint="eastAsia"/>
        </w:rPr>
        <w:t>’符号时进入判断流程，并</w:t>
      </w:r>
      <w:r w:rsidR="00AC31FA">
        <w:rPr>
          <w:rFonts w:hint="eastAsia"/>
        </w:rPr>
        <w:t>将格式化字符替换</w:t>
      </w:r>
      <w:proofErr w:type="gramStart"/>
      <w:r w:rsidR="00AC31FA">
        <w:rPr>
          <w:rFonts w:hint="eastAsia"/>
        </w:rPr>
        <w:t>成</w:t>
      </w:r>
      <w:r w:rsidR="00636E21">
        <w:rPr>
          <w:rFonts w:hint="eastAsia"/>
        </w:rPr>
        <w:t>判断</w:t>
      </w:r>
      <w:proofErr w:type="gramEnd"/>
      <w:r w:rsidR="00636E21">
        <w:rPr>
          <w:rFonts w:hint="eastAsia"/>
        </w:rPr>
        <w:t>输出结果。</w:t>
      </w:r>
    </w:p>
    <w:p w14:paraId="75C3232A" w14:textId="3290B716" w:rsidR="00E97336" w:rsidRDefault="00E97336" w:rsidP="00791F5A">
      <w:pPr>
        <w:pStyle w:val="a3"/>
        <w:ind w:firstLineChars="0"/>
      </w:pPr>
      <w:r>
        <w:rPr>
          <w:rFonts w:hint="eastAsia"/>
        </w:rPr>
        <w:t>在我的格式化处理函数中，只能分辨下述格式化字符</w:t>
      </w:r>
      <w:r w:rsidR="007F1725">
        <w:rPr>
          <w:rFonts w:hint="eastAsia"/>
        </w:rPr>
        <w:t>(</w:t>
      </w:r>
      <w:r w:rsidR="007F1725">
        <w:rPr>
          <w:rFonts w:hint="eastAsia"/>
        </w:rPr>
        <w:t>用正则表达式表示</w:t>
      </w:r>
      <w:r w:rsidR="007F1725">
        <w:t>)</w:t>
      </w:r>
      <w:r w:rsidR="007F1725">
        <w:rPr>
          <w:rFonts w:hint="eastAsia"/>
        </w:rPr>
        <w:t>：</w:t>
      </w:r>
      <w:r>
        <w:t>(0)</w:t>
      </w:r>
      <w:r w:rsidR="007F1725">
        <w:t>[1-9]*[</w:t>
      </w:r>
      <w:proofErr w:type="spellStart"/>
      <w:r w:rsidR="007F1725">
        <w:t>d,c,x,s</w:t>
      </w:r>
      <w:proofErr w:type="spellEnd"/>
      <w:r w:rsidR="007F1725">
        <w:t>]</w:t>
      </w:r>
      <w:r w:rsidR="007F1725">
        <w:rPr>
          <w:rFonts w:hint="eastAsia"/>
        </w:rPr>
        <w:t>。</w:t>
      </w:r>
    </w:p>
    <w:p w14:paraId="74CC89AD" w14:textId="3CFFB8B5" w:rsidR="0061163C" w:rsidRDefault="0061163C" w:rsidP="00791F5A">
      <w:pPr>
        <w:pStyle w:val="a3"/>
        <w:ind w:firstLineChars="0"/>
      </w:pPr>
      <w:r>
        <w:rPr>
          <w:rFonts w:hint="eastAsia"/>
        </w:rPr>
        <w:t>其他格式化输出函数均通过调用</w:t>
      </w:r>
      <w:proofErr w:type="spellStart"/>
      <w:r>
        <w:rPr>
          <w:rFonts w:hint="eastAsia"/>
        </w:rPr>
        <w:t>vsprintf</w:t>
      </w:r>
      <w:proofErr w:type="spellEnd"/>
      <w:r>
        <w:rPr>
          <w:rFonts w:hint="eastAsia"/>
        </w:rPr>
        <w:t>实现。</w:t>
      </w:r>
    </w:p>
    <w:p w14:paraId="395DDE2E" w14:textId="294289F5" w:rsidR="00153858" w:rsidRDefault="00153858" w:rsidP="00791F5A">
      <w:pPr>
        <w:pStyle w:val="a3"/>
        <w:ind w:firstLineChars="0"/>
      </w:pPr>
      <w:r>
        <w:rPr>
          <w:rFonts w:hint="eastAsia"/>
        </w:rPr>
        <w:t>(</w:t>
      </w:r>
      <w:r>
        <w:t xml:space="preserve">3) </w:t>
      </w:r>
      <w:r>
        <w:rPr>
          <w:rFonts w:hint="eastAsia"/>
        </w:rPr>
        <w:t>输入输出设备</w:t>
      </w:r>
    </w:p>
    <w:p w14:paraId="78B33FE3" w14:textId="5889C85B" w:rsidR="00E52F93" w:rsidRDefault="00E52F93" w:rsidP="00791F5A">
      <w:pPr>
        <w:pStyle w:val="a3"/>
        <w:ind w:firstLineChars="0"/>
      </w:pPr>
      <w:r>
        <w:rPr>
          <w:rFonts w:hint="eastAsia"/>
        </w:rPr>
        <w:t>CPU</w:t>
      </w:r>
      <w:r>
        <w:rPr>
          <w:rFonts w:hint="eastAsia"/>
        </w:rPr>
        <w:t>通过</w:t>
      </w: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out</w:t>
      </w:r>
      <w:r>
        <w:rPr>
          <w:rFonts w:hint="eastAsia"/>
        </w:rPr>
        <w:t>指令访问外设，这里将</w:t>
      </w:r>
      <w:r w:rsidR="00F56602">
        <w:rPr>
          <w:rFonts w:hint="eastAsia"/>
        </w:rPr>
        <w:t>访问外部设备的方式</w:t>
      </w:r>
      <w:proofErr w:type="gramStart"/>
      <w:r w:rsidR="00F56602">
        <w:rPr>
          <w:rFonts w:hint="eastAsia"/>
        </w:rPr>
        <w:t>分成</w:t>
      </w:r>
      <w:r>
        <w:rPr>
          <w:rFonts w:hint="eastAsia"/>
        </w:rPr>
        <w:t>分成</w:t>
      </w:r>
      <w:proofErr w:type="gramEnd"/>
      <w:r w:rsidR="00F56602">
        <w:rPr>
          <w:rFonts w:hint="eastAsia"/>
        </w:rPr>
        <w:t>两</w:t>
      </w:r>
      <w:r>
        <w:rPr>
          <w:rFonts w:hint="eastAsia"/>
        </w:rPr>
        <w:t>类。</w:t>
      </w:r>
    </w:p>
    <w:p w14:paraId="3C19F5B2" w14:textId="6C96B794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端口</w:t>
      </w:r>
      <w:r>
        <w:rPr>
          <w:rFonts w:hint="eastAsia"/>
        </w:rPr>
        <w:t>I/O</w:t>
      </w:r>
      <w:r>
        <w:rPr>
          <w:rFonts w:hint="eastAsia"/>
        </w:rPr>
        <w:t>：</w:t>
      </w:r>
    </w:p>
    <w:p w14:paraId="4AF38867" w14:textId="39243B0C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一种</w:t>
      </w:r>
      <w:r>
        <w:rPr>
          <w:rFonts w:hint="eastAsia"/>
        </w:rPr>
        <w:t>I/O</w:t>
      </w:r>
      <w:r>
        <w:rPr>
          <w:rFonts w:hint="eastAsia"/>
        </w:rPr>
        <w:t>编址方式是端口映射</w:t>
      </w:r>
      <w:r>
        <w:rPr>
          <w:rFonts w:hint="eastAsia"/>
        </w:rPr>
        <w:t>I/O(port-mapped I/O)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使用专门的</w:t>
      </w:r>
      <w:r>
        <w:rPr>
          <w:rFonts w:hint="eastAsia"/>
        </w:rPr>
        <w:t>I/O</w:t>
      </w:r>
      <w:r>
        <w:rPr>
          <w:rFonts w:hint="eastAsia"/>
        </w:rPr>
        <w:t>指令对设备进行访问</w:t>
      </w:r>
      <w:r>
        <w:rPr>
          <w:rFonts w:hint="eastAsia"/>
        </w:rPr>
        <w:t>，</w:t>
      </w:r>
      <w:r>
        <w:rPr>
          <w:rFonts w:hint="eastAsia"/>
        </w:rPr>
        <w:t>并把设备的地址称作端口号</w:t>
      </w:r>
      <w:r>
        <w:rPr>
          <w:rFonts w:hint="eastAsia"/>
        </w:rPr>
        <w:t>。</w:t>
      </w:r>
      <w:r>
        <w:rPr>
          <w:rFonts w:hint="eastAsia"/>
        </w:rPr>
        <w:t>有了端口号以后</w:t>
      </w:r>
      <w:r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I/O</w:t>
      </w:r>
      <w:r>
        <w:rPr>
          <w:rFonts w:hint="eastAsia"/>
        </w:rPr>
        <w:t>指令中给出端口号</w:t>
      </w:r>
      <w:r>
        <w:rPr>
          <w:rFonts w:hint="eastAsia"/>
        </w:rPr>
        <w:t>，</w:t>
      </w:r>
      <w:r>
        <w:rPr>
          <w:rFonts w:hint="eastAsia"/>
        </w:rPr>
        <w:t>就知道要访问哪一个设备寄存器了</w:t>
      </w:r>
      <w:r>
        <w:rPr>
          <w:rFonts w:hint="eastAsia"/>
        </w:rPr>
        <w:t>。</w:t>
      </w:r>
      <w:r>
        <w:rPr>
          <w:rFonts w:hint="eastAsia"/>
        </w:rPr>
        <w:t>市场上的计算机绝大多数都是</w:t>
      </w:r>
      <w:r>
        <w:rPr>
          <w:rFonts w:hint="eastAsia"/>
        </w:rPr>
        <w:t>IBM PC</w:t>
      </w:r>
      <w:r>
        <w:rPr>
          <w:rFonts w:hint="eastAsia"/>
        </w:rPr>
        <w:t>兼容机</w:t>
      </w:r>
      <w:r>
        <w:rPr>
          <w:rFonts w:hint="eastAsia"/>
        </w:rPr>
        <w:t>，</w:t>
      </w:r>
      <w:r>
        <w:rPr>
          <w:rFonts w:hint="eastAsia"/>
        </w:rPr>
        <w:t>IBM PC</w:t>
      </w:r>
      <w:r>
        <w:rPr>
          <w:rFonts w:hint="eastAsia"/>
        </w:rPr>
        <w:t>兼容机对常见设备端口号的分配有专门的规定</w:t>
      </w:r>
      <w:r w:rsidR="00963AB5">
        <w:rPr>
          <w:rFonts w:hint="eastAsia"/>
        </w:rPr>
        <w:t>。</w:t>
      </w:r>
    </w:p>
    <w:p w14:paraId="7BC4AFFB" w14:textId="7C31541A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x86</w:t>
      </w:r>
      <w:r>
        <w:rPr>
          <w:rFonts w:hint="eastAsia"/>
        </w:rPr>
        <w:t>提供了</w:t>
      </w: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out</w:t>
      </w:r>
      <w:r>
        <w:rPr>
          <w:rFonts w:hint="eastAsia"/>
        </w:rPr>
        <w:t>指令用于访问设备</w:t>
      </w:r>
      <w:r>
        <w:rPr>
          <w:rFonts w:hint="eastAsia"/>
        </w:rPr>
        <w:t>，</w:t>
      </w:r>
      <w:r>
        <w:rPr>
          <w:rFonts w:hint="eastAsia"/>
        </w:rPr>
        <w:t>其中</w:t>
      </w:r>
      <w:r>
        <w:rPr>
          <w:rFonts w:hint="eastAsia"/>
        </w:rPr>
        <w:t>in</w:t>
      </w:r>
      <w:r>
        <w:rPr>
          <w:rFonts w:hint="eastAsia"/>
        </w:rPr>
        <w:t>指令用于将设备寄存器中的数据传输到</w:t>
      </w:r>
      <w:r>
        <w:rPr>
          <w:rFonts w:hint="eastAsia"/>
        </w:rPr>
        <w:t>CPU</w:t>
      </w:r>
      <w:r>
        <w:rPr>
          <w:rFonts w:hint="eastAsia"/>
        </w:rPr>
        <w:t>寄存器中</w:t>
      </w:r>
      <w:r>
        <w:rPr>
          <w:rFonts w:hint="eastAsia"/>
        </w:rPr>
        <w:t>，</w:t>
      </w:r>
      <w:r>
        <w:rPr>
          <w:rFonts w:hint="eastAsia"/>
        </w:rPr>
        <w:t>out</w:t>
      </w:r>
      <w:r>
        <w:rPr>
          <w:rFonts w:hint="eastAsia"/>
        </w:rPr>
        <w:t>指令用于将</w:t>
      </w:r>
      <w:r>
        <w:rPr>
          <w:rFonts w:hint="eastAsia"/>
        </w:rPr>
        <w:t>CPU</w:t>
      </w:r>
      <w:r>
        <w:rPr>
          <w:rFonts w:hint="eastAsia"/>
        </w:rPr>
        <w:t>寄存器中的数据传送到设备寄存器中</w:t>
      </w:r>
      <w:r>
        <w:rPr>
          <w:rFonts w:hint="eastAsia"/>
        </w:rPr>
        <w:t>。</w:t>
      </w:r>
      <w:r>
        <w:rPr>
          <w:rFonts w:hint="eastAsia"/>
        </w:rPr>
        <w:t>一个例子是</w:t>
      </w:r>
      <w:r>
        <w:rPr>
          <w:rFonts w:hint="eastAsia"/>
        </w:rPr>
        <w:t>nexus-am/am/arch/x86-nemu/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trm.c</w:t>
      </w:r>
      <w:proofErr w:type="spellEnd"/>
      <w:r>
        <w:rPr>
          <w:rFonts w:hint="eastAsia"/>
        </w:rPr>
        <w:t>中</w:t>
      </w:r>
      <w:r>
        <w:rPr>
          <w:rFonts w:hint="eastAsia"/>
        </w:rPr>
        <w:t>_</w:t>
      </w:r>
      <w:proofErr w:type="spellStart"/>
      <w:r>
        <w:rPr>
          <w:rFonts w:hint="eastAsia"/>
        </w:rPr>
        <w:t>putc</w:t>
      </w:r>
      <w:proofErr w:type="spellEnd"/>
      <w:r>
        <w:rPr>
          <w:rFonts w:hint="eastAsia"/>
        </w:rPr>
        <w:t>()</w:t>
      </w:r>
      <w:r>
        <w:rPr>
          <w:rFonts w:hint="eastAsia"/>
        </w:rPr>
        <w:t>的代码</w:t>
      </w:r>
      <w:r>
        <w:rPr>
          <w:rFonts w:hint="eastAsia"/>
        </w:rPr>
        <w:t>，</w:t>
      </w:r>
      <w:r>
        <w:rPr>
          <w:rFonts w:hint="eastAsia"/>
        </w:rPr>
        <w:t>代码使用</w:t>
      </w:r>
      <w:r>
        <w:rPr>
          <w:rFonts w:hint="eastAsia"/>
        </w:rPr>
        <w:t>out</w:t>
      </w:r>
      <w:r>
        <w:rPr>
          <w:rFonts w:hint="eastAsia"/>
        </w:rPr>
        <w:t>指令给串口发送命令字</w:t>
      </w:r>
      <w:r>
        <w:rPr>
          <w:rFonts w:hint="eastAsia"/>
        </w:rPr>
        <w:t>。</w:t>
      </w:r>
      <w:r>
        <w:rPr>
          <w:rFonts w:hint="eastAsia"/>
        </w:rPr>
        <w:t>例如</w:t>
      </w:r>
    </w:p>
    <w:p w14:paraId="43A024D9" w14:textId="51266004" w:rsidR="00BA2C86" w:rsidRDefault="00BA2C86" w:rsidP="00BA2C86">
      <w:pPr>
        <w:pStyle w:val="a3"/>
        <w:ind w:firstLine="480"/>
      </w:pPr>
      <w:proofErr w:type="spellStart"/>
      <w:r>
        <w:t>movl</w:t>
      </w:r>
      <w:proofErr w:type="spellEnd"/>
      <w:r>
        <w:t xml:space="preserve"> $0x41</w:t>
      </w:r>
      <w:r>
        <w:t>，</w:t>
      </w:r>
      <w:r>
        <w:t>%al</w:t>
      </w:r>
    </w:p>
    <w:p w14:paraId="71B26BA0" w14:textId="1C6F9A81" w:rsidR="00BA2C86" w:rsidRDefault="00BA2C86" w:rsidP="00BA2C86">
      <w:pPr>
        <w:pStyle w:val="a3"/>
        <w:ind w:firstLine="480"/>
      </w:pPr>
      <w:proofErr w:type="spellStart"/>
      <w:r>
        <w:t>movl</w:t>
      </w:r>
      <w:proofErr w:type="spellEnd"/>
      <w:r>
        <w:t xml:space="preserve"> $0x3f8</w:t>
      </w:r>
      <w:r>
        <w:t>，</w:t>
      </w:r>
      <w:r>
        <w:t>%</w:t>
      </w:r>
      <w:proofErr w:type="spellStart"/>
      <w:r>
        <w:t>edx</w:t>
      </w:r>
      <w:proofErr w:type="spellEnd"/>
    </w:p>
    <w:p w14:paraId="64D7CE50" w14:textId="567ADF0D" w:rsidR="00BA2C86" w:rsidRDefault="00BA2C86" w:rsidP="00BA2C86">
      <w:pPr>
        <w:pStyle w:val="a3"/>
        <w:ind w:firstLine="480"/>
      </w:pPr>
      <w:proofErr w:type="spellStart"/>
      <w:r>
        <w:t>outb</w:t>
      </w:r>
      <w:proofErr w:type="spellEnd"/>
      <w:r>
        <w:t xml:space="preserve"> %al</w:t>
      </w:r>
      <w:r>
        <w:t>，</w:t>
      </w:r>
      <w:r>
        <w:t>(%dx)</w:t>
      </w:r>
    </w:p>
    <w:p w14:paraId="0559948C" w14:textId="05254F7F" w:rsidR="00F56602" w:rsidRDefault="00BA2C86" w:rsidP="00BA2C86">
      <w:pPr>
        <w:pStyle w:val="a3"/>
        <w:ind w:firstLine="480"/>
      </w:pPr>
      <w:r>
        <w:rPr>
          <w:rFonts w:hint="eastAsia"/>
        </w:rPr>
        <w:t>上述代码把数据</w:t>
      </w:r>
      <w:r>
        <w:rPr>
          <w:rFonts w:hint="eastAsia"/>
        </w:rPr>
        <w:t>0x41</w:t>
      </w:r>
      <w:r>
        <w:rPr>
          <w:rFonts w:hint="eastAsia"/>
        </w:rPr>
        <w:t>传送到</w:t>
      </w:r>
      <w:r>
        <w:rPr>
          <w:rFonts w:hint="eastAsia"/>
        </w:rPr>
        <w:t>0x3f8</w:t>
      </w:r>
      <w:r>
        <w:rPr>
          <w:rFonts w:hint="eastAsia"/>
        </w:rPr>
        <w:t>号端口所对应的设备寄存器中</w:t>
      </w:r>
      <w:r>
        <w:rPr>
          <w:rFonts w:hint="eastAsia"/>
        </w:rPr>
        <w:t>。</w:t>
      </w:r>
      <w:r>
        <w:rPr>
          <w:rFonts w:hint="eastAsia"/>
        </w:rPr>
        <w:t>CPU</w:t>
      </w:r>
      <w:r>
        <w:rPr>
          <w:rFonts w:hint="eastAsia"/>
        </w:rPr>
        <w:t>执行上述</w:t>
      </w:r>
      <w:r>
        <w:rPr>
          <w:rFonts w:hint="eastAsia"/>
        </w:rPr>
        <w:lastRenderedPageBreak/>
        <w:t>代码后</w:t>
      </w:r>
      <w:r>
        <w:rPr>
          <w:rFonts w:hint="eastAsia"/>
        </w:rPr>
        <w:t>，</w:t>
      </w:r>
      <w:r>
        <w:rPr>
          <w:rFonts w:hint="eastAsia"/>
        </w:rPr>
        <w:t>会将</w:t>
      </w:r>
      <w:r>
        <w:rPr>
          <w:rFonts w:hint="eastAsia"/>
        </w:rPr>
        <w:t>0x41</w:t>
      </w:r>
      <w:r>
        <w:rPr>
          <w:rFonts w:hint="eastAsia"/>
        </w:rPr>
        <w:t>这个数据传送到串口的一个寄存器中</w:t>
      </w:r>
      <w:r>
        <w:rPr>
          <w:rFonts w:hint="eastAsia"/>
        </w:rPr>
        <w:t>，</w:t>
      </w:r>
      <w:r>
        <w:rPr>
          <w:rFonts w:hint="eastAsia"/>
        </w:rPr>
        <w:t>串口接收之后</w:t>
      </w:r>
      <w:r>
        <w:rPr>
          <w:rFonts w:hint="eastAsia"/>
        </w:rPr>
        <w:t>，</w:t>
      </w:r>
      <w:r>
        <w:rPr>
          <w:rFonts w:hint="eastAsia"/>
        </w:rPr>
        <w:t>发现是要输出一个字符</w:t>
      </w:r>
      <w:r>
        <w:rPr>
          <w:rFonts w:hint="eastAsia"/>
        </w:rPr>
        <w:t>A</w:t>
      </w:r>
      <w:r>
        <w:rPr>
          <w:rFonts w:hint="eastAsia"/>
        </w:rPr>
        <w:t>；</w:t>
      </w:r>
      <w:r>
        <w:rPr>
          <w:rFonts w:hint="eastAsia"/>
        </w:rPr>
        <w:t>但对</w:t>
      </w:r>
      <w:r>
        <w:rPr>
          <w:rFonts w:hint="eastAsia"/>
        </w:rPr>
        <w:t>CPU</w:t>
      </w:r>
      <w:r>
        <w:rPr>
          <w:rFonts w:hint="eastAsia"/>
        </w:rPr>
        <w:t>来说</w:t>
      </w:r>
      <w:r>
        <w:rPr>
          <w:rFonts w:hint="eastAsia"/>
        </w:rPr>
        <w:t>，</w:t>
      </w:r>
      <w:r>
        <w:rPr>
          <w:rFonts w:hint="eastAsia"/>
        </w:rPr>
        <w:t>它并不关心设备会怎么处理</w:t>
      </w:r>
      <w:r>
        <w:rPr>
          <w:rFonts w:hint="eastAsia"/>
        </w:rPr>
        <w:t>0x41</w:t>
      </w:r>
      <w:r>
        <w:rPr>
          <w:rFonts w:hint="eastAsia"/>
        </w:rPr>
        <w:t>这个数据</w:t>
      </w:r>
      <w:r>
        <w:rPr>
          <w:rFonts w:hint="eastAsia"/>
        </w:rPr>
        <w:t>，</w:t>
      </w:r>
      <w:r>
        <w:rPr>
          <w:rFonts w:hint="eastAsia"/>
        </w:rPr>
        <w:t>只会老老实实地把</w:t>
      </w:r>
      <w:r>
        <w:rPr>
          <w:rFonts w:hint="eastAsia"/>
        </w:rPr>
        <w:t>0x41</w:t>
      </w:r>
      <w:r>
        <w:rPr>
          <w:rFonts w:hint="eastAsia"/>
        </w:rPr>
        <w:t>传送到</w:t>
      </w:r>
      <w:r>
        <w:rPr>
          <w:rFonts w:hint="eastAsia"/>
        </w:rPr>
        <w:t>0x3f8</w:t>
      </w:r>
      <w:r>
        <w:rPr>
          <w:rFonts w:hint="eastAsia"/>
        </w:rPr>
        <w:t>号端口</w:t>
      </w:r>
      <w:r w:rsidR="00D078D1">
        <w:rPr>
          <w:rFonts w:hint="eastAsia"/>
        </w:rPr>
        <w:t>。</w:t>
      </w:r>
    </w:p>
    <w:p w14:paraId="02B85E83" w14:textId="77777777" w:rsidR="00BA2C86" w:rsidRDefault="00BA2C86" w:rsidP="00BA2C86">
      <w:pPr>
        <w:pStyle w:val="a3"/>
        <w:ind w:firstLine="480"/>
        <w:rPr>
          <w:rFonts w:hint="eastAsia"/>
        </w:rPr>
      </w:pP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存映射</w:t>
      </w:r>
      <w:r>
        <w:rPr>
          <w:rFonts w:hint="eastAsia"/>
        </w:rPr>
        <w:t>I/O</w:t>
      </w:r>
    </w:p>
    <w:p w14:paraId="760E699B" w14:textId="1E885FFE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端口映射</w:t>
      </w:r>
      <w:r>
        <w:rPr>
          <w:rFonts w:hint="eastAsia"/>
        </w:rPr>
        <w:t>I/O</w:t>
      </w:r>
      <w:r>
        <w:rPr>
          <w:rFonts w:hint="eastAsia"/>
        </w:rPr>
        <w:t>把端口号作为</w:t>
      </w:r>
      <w:r>
        <w:rPr>
          <w:rFonts w:hint="eastAsia"/>
        </w:rPr>
        <w:t>I/O</w:t>
      </w:r>
      <w:r>
        <w:rPr>
          <w:rFonts w:hint="eastAsia"/>
        </w:rPr>
        <w:t>指令的一部分</w:t>
      </w:r>
      <w:r>
        <w:rPr>
          <w:rFonts w:hint="eastAsia"/>
        </w:rPr>
        <w:t>，</w:t>
      </w:r>
      <w:r>
        <w:rPr>
          <w:rFonts w:hint="eastAsia"/>
        </w:rPr>
        <w:t>这种方法很简单</w:t>
      </w:r>
      <w:r>
        <w:rPr>
          <w:rFonts w:hint="eastAsia"/>
        </w:rPr>
        <w:t>，</w:t>
      </w:r>
      <w:r>
        <w:rPr>
          <w:rFonts w:hint="eastAsia"/>
        </w:rPr>
        <w:t>但同时也是它最大的缺点</w:t>
      </w:r>
      <w:r>
        <w:rPr>
          <w:rFonts w:hint="eastAsia"/>
        </w:rPr>
        <w:t>。</w:t>
      </w:r>
      <w:r>
        <w:rPr>
          <w:rFonts w:hint="eastAsia"/>
        </w:rPr>
        <w:t>指令集为了兼容已经开发的程序</w:t>
      </w:r>
      <w:r>
        <w:rPr>
          <w:rFonts w:hint="eastAsia"/>
        </w:rPr>
        <w:t>，</w:t>
      </w:r>
      <w:r>
        <w:rPr>
          <w:rFonts w:hint="eastAsia"/>
        </w:rPr>
        <w:t>是只能添加但不能修改的</w:t>
      </w:r>
      <w:r>
        <w:rPr>
          <w:rFonts w:hint="eastAsia"/>
        </w:rPr>
        <w:t>。</w:t>
      </w:r>
      <w:r>
        <w:rPr>
          <w:rFonts w:hint="eastAsia"/>
        </w:rPr>
        <w:t>这意味着</w:t>
      </w:r>
      <w:r>
        <w:rPr>
          <w:rFonts w:hint="eastAsia"/>
        </w:rPr>
        <w:t>，</w:t>
      </w:r>
      <w:r>
        <w:rPr>
          <w:rFonts w:hint="eastAsia"/>
        </w:rPr>
        <w:t>端口映射</w:t>
      </w:r>
      <w:r>
        <w:rPr>
          <w:rFonts w:hint="eastAsia"/>
        </w:rPr>
        <w:t>I/O</w:t>
      </w:r>
      <w:r>
        <w:rPr>
          <w:rFonts w:hint="eastAsia"/>
        </w:rPr>
        <w:t>所能访问的</w:t>
      </w:r>
      <w:r>
        <w:rPr>
          <w:rFonts w:hint="eastAsia"/>
        </w:rPr>
        <w:t>I/O</w:t>
      </w:r>
      <w:r>
        <w:rPr>
          <w:rFonts w:hint="eastAsia"/>
        </w:rPr>
        <w:t>地址空间的大小</w:t>
      </w:r>
      <w:r>
        <w:rPr>
          <w:rFonts w:hint="eastAsia"/>
        </w:rPr>
        <w:t>，</w:t>
      </w:r>
      <w:r>
        <w:rPr>
          <w:rFonts w:hint="eastAsia"/>
        </w:rPr>
        <w:t>在设计</w:t>
      </w:r>
      <w:r>
        <w:rPr>
          <w:rFonts w:hint="eastAsia"/>
        </w:rPr>
        <w:t>I/O</w:t>
      </w:r>
      <w:r>
        <w:rPr>
          <w:rFonts w:hint="eastAsia"/>
        </w:rPr>
        <w:t>指令的那一刻就已经决定下来了</w:t>
      </w:r>
      <w:r>
        <w:rPr>
          <w:rFonts w:hint="eastAsia"/>
        </w:rPr>
        <w:t>。</w:t>
      </w:r>
      <w:r>
        <w:rPr>
          <w:rFonts w:hint="eastAsia"/>
        </w:rPr>
        <w:t>所谓</w:t>
      </w:r>
      <w:r>
        <w:rPr>
          <w:rFonts w:hint="eastAsia"/>
        </w:rPr>
        <w:t>I/O</w:t>
      </w:r>
      <w:r>
        <w:rPr>
          <w:rFonts w:hint="eastAsia"/>
        </w:rPr>
        <w:t>地址空间</w:t>
      </w:r>
      <w:r>
        <w:rPr>
          <w:rFonts w:hint="eastAsia"/>
        </w:rPr>
        <w:t>，</w:t>
      </w:r>
      <w:r>
        <w:rPr>
          <w:rFonts w:hint="eastAsia"/>
        </w:rPr>
        <w:t>其实就是所有能访问的设备的地址的集合</w:t>
      </w:r>
      <w:r>
        <w:rPr>
          <w:rFonts w:hint="eastAsia"/>
        </w:rPr>
        <w:t>。</w:t>
      </w:r>
      <w:r>
        <w:rPr>
          <w:rFonts w:hint="eastAsia"/>
        </w:rPr>
        <w:t>随着设备越来越多</w:t>
      </w:r>
      <w:r>
        <w:rPr>
          <w:rFonts w:hint="eastAsia"/>
        </w:rPr>
        <w:t>，</w:t>
      </w:r>
      <w:r>
        <w:rPr>
          <w:rFonts w:hint="eastAsia"/>
        </w:rPr>
        <w:t>功能也越来越复杂</w:t>
      </w:r>
      <w:r>
        <w:rPr>
          <w:rFonts w:hint="eastAsia"/>
        </w:rPr>
        <w:t>，</w:t>
      </w:r>
      <w:r>
        <w:rPr>
          <w:rFonts w:hint="eastAsia"/>
        </w:rPr>
        <w:t>I/O</w:t>
      </w:r>
      <w:r>
        <w:rPr>
          <w:rFonts w:hint="eastAsia"/>
        </w:rPr>
        <w:t>地址空间有限的端口映射</w:t>
      </w:r>
      <w:r>
        <w:rPr>
          <w:rFonts w:hint="eastAsia"/>
        </w:rPr>
        <w:t>I/O</w:t>
      </w:r>
      <w:r>
        <w:rPr>
          <w:rFonts w:hint="eastAsia"/>
        </w:rPr>
        <w:t>已经逐渐不能满足需求了</w:t>
      </w:r>
      <w:r>
        <w:rPr>
          <w:rFonts w:hint="eastAsia"/>
        </w:rPr>
        <w:t>。</w:t>
      </w:r>
      <w:r>
        <w:rPr>
          <w:rFonts w:hint="eastAsia"/>
        </w:rPr>
        <w:t>有的设备需要让</w:t>
      </w:r>
      <w:r>
        <w:rPr>
          <w:rFonts w:hint="eastAsia"/>
        </w:rPr>
        <w:t>CPU</w:t>
      </w:r>
      <w:r>
        <w:rPr>
          <w:rFonts w:hint="eastAsia"/>
        </w:rPr>
        <w:t>访问一段较大的连续存储空间</w:t>
      </w:r>
      <w:r>
        <w:rPr>
          <w:rFonts w:hint="eastAsia"/>
        </w:rPr>
        <w:t>，</w:t>
      </w:r>
      <w:r>
        <w:rPr>
          <w:rFonts w:hint="eastAsia"/>
        </w:rPr>
        <w:t>如</w:t>
      </w:r>
      <w:r>
        <w:rPr>
          <w:rFonts w:hint="eastAsia"/>
        </w:rPr>
        <w:t>VGA</w:t>
      </w:r>
      <w:r>
        <w:rPr>
          <w:rFonts w:hint="eastAsia"/>
        </w:rPr>
        <w:t>的显存</w:t>
      </w:r>
      <w:r>
        <w:rPr>
          <w:rFonts w:hint="eastAsia"/>
        </w:rPr>
        <w:t>，</w:t>
      </w:r>
      <w:r>
        <w:rPr>
          <w:rFonts w:hint="eastAsia"/>
        </w:rPr>
        <w:t>24</w:t>
      </w:r>
      <w:r>
        <w:rPr>
          <w:rFonts w:hint="eastAsia"/>
        </w:rPr>
        <w:t>色加上</w:t>
      </w:r>
      <w:r>
        <w:rPr>
          <w:rFonts w:hint="eastAsia"/>
        </w:rPr>
        <w:t>Alpha</w:t>
      </w:r>
      <w:r>
        <w:rPr>
          <w:rFonts w:hint="eastAsia"/>
        </w:rPr>
        <w:t>通道的</w:t>
      </w:r>
      <w:r>
        <w:rPr>
          <w:rFonts w:hint="eastAsia"/>
        </w:rPr>
        <w:t>1024x768</w:t>
      </w:r>
      <w:r>
        <w:rPr>
          <w:rFonts w:hint="eastAsia"/>
        </w:rPr>
        <w:t>分辨率的</w:t>
      </w:r>
      <w:proofErr w:type="gramStart"/>
      <w:r>
        <w:rPr>
          <w:rFonts w:hint="eastAsia"/>
        </w:rPr>
        <w:t>显存就需要</w:t>
      </w:r>
      <w:proofErr w:type="gramEnd"/>
      <w:r>
        <w:rPr>
          <w:rFonts w:hint="eastAsia"/>
        </w:rPr>
        <w:t>3MB</w:t>
      </w:r>
      <w:r>
        <w:rPr>
          <w:rFonts w:hint="eastAsia"/>
        </w:rPr>
        <w:t>的编址范围</w:t>
      </w:r>
      <w:r>
        <w:rPr>
          <w:rFonts w:hint="eastAsia"/>
        </w:rPr>
        <w:t>。</w:t>
      </w:r>
      <w:r>
        <w:rPr>
          <w:rFonts w:hint="eastAsia"/>
        </w:rPr>
        <w:t>于是内存映射</w:t>
      </w:r>
      <w:r>
        <w:rPr>
          <w:rFonts w:hint="eastAsia"/>
        </w:rPr>
        <w:t>I/O(memory-mapped I/O)</w:t>
      </w:r>
      <w:r>
        <w:rPr>
          <w:rFonts w:hint="eastAsia"/>
        </w:rPr>
        <w:t>应运而生</w:t>
      </w:r>
      <w:r w:rsidR="006A2A67">
        <w:rPr>
          <w:rFonts w:hint="eastAsia"/>
        </w:rPr>
        <w:t>。</w:t>
      </w:r>
    </w:p>
    <w:p w14:paraId="21F64AFC" w14:textId="7B7F32FE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这种编址方式非常巧妙</w:t>
      </w:r>
      <w:r>
        <w:rPr>
          <w:rFonts w:hint="eastAsia"/>
        </w:rPr>
        <w:t>，</w:t>
      </w:r>
      <w:r>
        <w:rPr>
          <w:rFonts w:hint="eastAsia"/>
        </w:rPr>
        <w:t>它是通过不同的物理内存地址给设备编址的</w:t>
      </w:r>
      <w:r>
        <w:rPr>
          <w:rFonts w:hint="eastAsia"/>
        </w:rPr>
        <w:t>。</w:t>
      </w:r>
      <w:r>
        <w:rPr>
          <w:rFonts w:hint="eastAsia"/>
        </w:rPr>
        <w:t>这种编址方式将一部分物理内存</w:t>
      </w:r>
      <w:r>
        <w:rPr>
          <w:rFonts w:hint="eastAsia"/>
        </w:rPr>
        <w:t>"</w:t>
      </w:r>
      <w:r>
        <w:rPr>
          <w:rFonts w:hint="eastAsia"/>
        </w:rPr>
        <w:t>重定向</w:t>
      </w:r>
      <w:r>
        <w:rPr>
          <w:rFonts w:hint="eastAsia"/>
        </w:rPr>
        <w:t>"</w:t>
      </w:r>
      <w:r>
        <w:rPr>
          <w:rFonts w:hint="eastAsia"/>
        </w:rPr>
        <w:t>到</w:t>
      </w:r>
      <w:r>
        <w:rPr>
          <w:rFonts w:hint="eastAsia"/>
        </w:rPr>
        <w:t>I/O</w:t>
      </w:r>
      <w:r>
        <w:rPr>
          <w:rFonts w:hint="eastAsia"/>
        </w:rPr>
        <w:t>地址空间中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尝试访问这部分物理内存的时候</w:t>
      </w:r>
      <w:r>
        <w:rPr>
          <w:rFonts w:hint="eastAsia"/>
        </w:rPr>
        <w:t>，</w:t>
      </w:r>
      <w:r>
        <w:rPr>
          <w:rFonts w:hint="eastAsia"/>
        </w:rPr>
        <w:t>实际上最终是访问了相应的</w:t>
      </w:r>
      <w:r>
        <w:rPr>
          <w:rFonts w:hint="eastAsia"/>
        </w:rPr>
        <w:t>I/O</w:t>
      </w:r>
      <w:r>
        <w:rPr>
          <w:rFonts w:hint="eastAsia"/>
        </w:rPr>
        <w:t>设备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却浑然不知</w:t>
      </w:r>
      <w:r>
        <w:rPr>
          <w:rFonts w:hint="eastAsia"/>
        </w:rPr>
        <w:t>。</w:t>
      </w:r>
      <w:r>
        <w:rPr>
          <w:rFonts w:hint="eastAsia"/>
        </w:rPr>
        <w:t>这样以后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就可以通过普通的访存指令来访问设备</w:t>
      </w:r>
      <w:r>
        <w:rPr>
          <w:rFonts w:hint="eastAsia"/>
        </w:rPr>
        <w:t>。</w:t>
      </w:r>
      <w:r>
        <w:rPr>
          <w:rFonts w:hint="eastAsia"/>
        </w:rPr>
        <w:t>这也是内存映射</w:t>
      </w:r>
      <w:r>
        <w:rPr>
          <w:rFonts w:hint="eastAsia"/>
        </w:rPr>
        <w:t>I/O</w:t>
      </w:r>
      <w:r>
        <w:rPr>
          <w:rFonts w:hint="eastAsia"/>
        </w:rPr>
        <w:t>得天独厚的好处</w:t>
      </w:r>
      <w:r>
        <w:rPr>
          <w:rFonts w:hint="eastAsia"/>
        </w:rPr>
        <w:t>：</w:t>
      </w:r>
      <w:r>
        <w:rPr>
          <w:rFonts w:hint="eastAsia"/>
        </w:rPr>
        <w:t>物理内存的地址空间和</w:t>
      </w:r>
      <w:r>
        <w:rPr>
          <w:rFonts w:hint="eastAsia"/>
        </w:rPr>
        <w:t>CPU</w:t>
      </w:r>
      <w:proofErr w:type="gramStart"/>
      <w:r>
        <w:rPr>
          <w:rFonts w:hint="eastAsia"/>
        </w:rPr>
        <w:t>的位宽都会</w:t>
      </w:r>
      <w:proofErr w:type="gramEnd"/>
      <w:r>
        <w:rPr>
          <w:rFonts w:hint="eastAsia"/>
        </w:rPr>
        <w:t>不断增长</w:t>
      </w:r>
      <w:r>
        <w:rPr>
          <w:rFonts w:hint="eastAsia"/>
        </w:rPr>
        <w:t>，</w:t>
      </w: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从来不需要担心</w:t>
      </w:r>
      <w:r>
        <w:rPr>
          <w:rFonts w:hint="eastAsia"/>
        </w:rPr>
        <w:t>I/O</w:t>
      </w:r>
      <w:r>
        <w:rPr>
          <w:rFonts w:hint="eastAsia"/>
        </w:rPr>
        <w:t>地址空间耗尽的问题</w:t>
      </w:r>
      <w:r>
        <w:rPr>
          <w:rFonts w:hint="eastAsia"/>
        </w:rPr>
        <w:t>。</w:t>
      </w:r>
      <w:r>
        <w:rPr>
          <w:rFonts w:hint="eastAsia"/>
        </w:rPr>
        <w:t>从原理上来说</w:t>
      </w:r>
      <w:r>
        <w:rPr>
          <w:rFonts w:hint="eastAsia"/>
        </w:rPr>
        <w:t>，</w:t>
      </w: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唯一的缺点就是</w:t>
      </w:r>
      <w:r>
        <w:rPr>
          <w:rFonts w:hint="eastAsia"/>
        </w:rPr>
        <w:t>，</w:t>
      </w:r>
      <w:r>
        <w:rPr>
          <w:rFonts w:hint="eastAsia"/>
        </w:rPr>
        <w:t>CPU</w:t>
      </w:r>
      <w:r>
        <w:rPr>
          <w:rFonts w:hint="eastAsia"/>
        </w:rPr>
        <w:t>无法通过正常渠道直接访问那些被映射到</w:t>
      </w:r>
      <w:r>
        <w:rPr>
          <w:rFonts w:hint="eastAsia"/>
        </w:rPr>
        <w:t>I/O</w:t>
      </w:r>
      <w:r>
        <w:rPr>
          <w:rFonts w:hint="eastAsia"/>
        </w:rPr>
        <w:t>地址空间的物理内存了</w:t>
      </w:r>
      <w:r>
        <w:rPr>
          <w:rFonts w:hint="eastAsia"/>
        </w:rPr>
        <w:t>。</w:t>
      </w:r>
      <w:r>
        <w:rPr>
          <w:rFonts w:hint="eastAsia"/>
        </w:rPr>
        <w:t>但随着计算机的发展</w:t>
      </w:r>
      <w:r>
        <w:rPr>
          <w:rFonts w:hint="eastAsia"/>
        </w:rPr>
        <w:t>，</w:t>
      </w: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的唯一缺点已经越来越不明显了</w:t>
      </w:r>
      <w:r>
        <w:rPr>
          <w:rFonts w:hint="eastAsia"/>
        </w:rPr>
        <w:t>：</w:t>
      </w:r>
      <w:r>
        <w:rPr>
          <w:rFonts w:hint="eastAsia"/>
        </w:rPr>
        <w:t>现代计算机都已经是</w:t>
      </w:r>
      <w:r>
        <w:rPr>
          <w:rFonts w:hint="eastAsia"/>
        </w:rPr>
        <w:t>64</w:t>
      </w:r>
      <w:r>
        <w:rPr>
          <w:rFonts w:hint="eastAsia"/>
        </w:rPr>
        <w:t>位计算机</w:t>
      </w:r>
      <w:r>
        <w:rPr>
          <w:rFonts w:hint="eastAsia"/>
        </w:rPr>
        <w:t>，</w:t>
      </w:r>
      <w:r>
        <w:rPr>
          <w:rFonts w:hint="eastAsia"/>
        </w:rPr>
        <w:t>物理地址线都有</w:t>
      </w:r>
      <w:r>
        <w:rPr>
          <w:rFonts w:hint="eastAsia"/>
        </w:rPr>
        <w:t>48</w:t>
      </w:r>
      <w:r>
        <w:rPr>
          <w:rFonts w:hint="eastAsia"/>
        </w:rPr>
        <w:t>根</w:t>
      </w:r>
      <w:r>
        <w:rPr>
          <w:rFonts w:hint="eastAsia"/>
        </w:rPr>
        <w:t>，</w:t>
      </w:r>
      <w:r>
        <w:rPr>
          <w:rFonts w:hint="eastAsia"/>
        </w:rPr>
        <w:t>这意味着物理地址空间有</w:t>
      </w:r>
      <w:r>
        <w:rPr>
          <w:rFonts w:hint="eastAsia"/>
        </w:rPr>
        <w:t>256TB</w:t>
      </w:r>
      <w:r>
        <w:rPr>
          <w:rFonts w:hint="eastAsia"/>
        </w:rPr>
        <w:t>这么大</w:t>
      </w:r>
      <w:r>
        <w:rPr>
          <w:rFonts w:hint="eastAsia"/>
        </w:rPr>
        <w:t>，</w:t>
      </w:r>
      <w:r>
        <w:rPr>
          <w:rFonts w:hint="eastAsia"/>
        </w:rPr>
        <w:t>从里面划出</w:t>
      </w:r>
      <w:r>
        <w:rPr>
          <w:rFonts w:hint="eastAsia"/>
        </w:rPr>
        <w:t>3MB</w:t>
      </w:r>
      <w:r>
        <w:rPr>
          <w:rFonts w:hint="eastAsia"/>
        </w:rPr>
        <w:t>的</w:t>
      </w:r>
      <w:proofErr w:type="gramStart"/>
      <w:r>
        <w:rPr>
          <w:rFonts w:hint="eastAsia"/>
        </w:rPr>
        <w:t>地址空间给显存</w:t>
      </w:r>
      <w:proofErr w:type="gramEnd"/>
      <w:r>
        <w:rPr>
          <w:rFonts w:hint="eastAsia"/>
        </w:rPr>
        <w:t>，</w:t>
      </w:r>
      <w:r>
        <w:rPr>
          <w:rFonts w:hint="eastAsia"/>
        </w:rPr>
        <w:t>根本就是不痛不痒</w:t>
      </w:r>
      <w:r>
        <w:rPr>
          <w:rFonts w:hint="eastAsia"/>
        </w:rPr>
        <w:t>。</w:t>
      </w:r>
      <w:r>
        <w:rPr>
          <w:rFonts w:hint="eastAsia"/>
        </w:rPr>
        <w:t>正因为如此</w:t>
      </w:r>
      <w:r>
        <w:rPr>
          <w:rFonts w:hint="eastAsia"/>
        </w:rPr>
        <w:t>，</w:t>
      </w: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成为了现代计算机主流的</w:t>
      </w:r>
      <w:r>
        <w:rPr>
          <w:rFonts w:hint="eastAsia"/>
        </w:rPr>
        <w:t>I/O</w:t>
      </w:r>
      <w:r>
        <w:rPr>
          <w:rFonts w:hint="eastAsia"/>
        </w:rPr>
        <w:t>编址方式</w:t>
      </w:r>
      <w:r>
        <w:rPr>
          <w:rFonts w:hint="eastAsia"/>
        </w:rPr>
        <w:t>：</w:t>
      </w:r>
      <w:r>
        <w:rPr>
          <w:rFonts w:hint="eastAsia"/>
        </w:rPr>
        <w:t>RISC</w:t>
      </w:r>
      <w:r>
        <w:rPr>
          <w:rFonts w:hint="eastAsia"/>
        </w:rPr>
        <w:t>架构只提供内存映射</w:t>
      </w:r>
      <w:r>
        <w:rPr>
          <w:rFonts w:hint="eastAsia"/>
        </w:rPr>
        <w:t>I/O</w:t>
      </w:r>
      <w:r>
        <w:rPr>
          <w:rFonts w:hint="eastAsia"/>
        </w:rPr>
        <w:t>的编址方式</w:t>
      </w:r>
      <w:r>
        <w:rPr>
          <w:rFonts w:hint="eastAsia"/>
        </w:rPr>
        <w:t>，</w:t>
      </w:r>
      <w:r>
        <w:rPr>
          <w:rFonts w:hint="eastAsia"/>
        </w:rPr>
        <w:t>而</w:t>
      </w:r>
      <w:r>
        <w:rPr>
          <w:rFonts w:hint="eastAsia"/>
        </w:rPr>
        <w:t>PCI-e</w:t>
      </w:r>
      <w:r>
        <w:rPr>
          <w:rFonts w:hint="eastAsia"/>
        </w:rPr>
        <w:t>，</w:t>
      </w:r>
      <w:r>
        <w:rPr>
          <w:rFonts w:hint="eastAsia"/>
        </w:rPr>
        <w:t>网卡</w:t>
      </w:r>
      <w:r>
        <w:rPr>
          <w:rFonts w:hint="eastAsia"/>
        </w:rPr>
        <w:t>，</w:t>
      </w:r>
      <w:r>
        <w:rPr>
          <w:rFonts w:hint="eastAsia"/>
        </w:rPr>
        <w:t>x86</w:t>
      </w:r>
      <w:r>
        <w:rPr>
          <w:rFonts w:hint="eastAsia"/>
        </w:rPr>
        <w:t>的</w:t>
      </w:r>
      <w:r>
        <w:rPr>
          <w:rFonts w:hint="eastAsia"/>
        </w:rPr>
        <w:t>APIC</w:t>
      </w:r>
      <w:r>
        <w:rPr>
          <w:rFonts w:hint="eastAsia"/>
        </w:rPr>
        <w:t>等主流设备</w:t>
      </w:r>
      <w:r>
        <w:rPr>
          <w:rFonts w:hint="eastAsia"/>
        </w:rPr>
        <w:t>，</w:t>
      </w:r>
      <w:r>
        <w:rPr>
          <w:rFonts w:hint="eastAsia"/>
        </w:rPr>
        <w:t>都支持通过内存映射</w:t>
      </w:r>
      <w:r>
        <w:rPr>
          <w:rFonts w:hint="eastAsia"/>
        </w:rPr>
        <w:t>I/O</w:t>
      </w:r>
      <w:r>
        <w:rPr>
          <w:rFonts w:hint="eastAsia"/>
        </w:rPr>
        <w:t>来访问</w:t>
      </w:r>
      <w:r>
        <w:rPr>
          <w:rFonts w:hint="eastAsia"/>
        </w:rPr>
        <w:t>.</w:t>
      </w:r>
    </w:p>
    <w:p w14:paraId="00A770B4" w14:textId="5A27814A" w:rsidR="00BA2C86" w:rsidRDefault="00BA2C86" w:rsidP="00BA2C86">
      <w:pPr>
        <w:pStyle w:val="a3"/>
        <w:ind w:firstLine="480"/>
        <w:rPr>
          <w:rFonts w:hint="eastAsia"/>
        </w:rPr>
      </w:pP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的一个例子是</w:t>
      </w:r>
      <w:r>
        <w:rPr>
          <w:rFonts w:hint="eastAsia"/>
        </w:rPr>
        <w:t>NEMU</w:t>
      </w:r>
      <w:r>
        <w:rPr>
          <w:rFonts w:hint="eastAsia"/>
        </w:rPr>
        <w:t>中的物理地址区间</w:t>
      </w:r>
      <w:r>
        <w:rPr>
          <w:rFonts w:hint="eastAsia"/>
        </w:rPr>
        <w:t>[0x40000</w:t>
      </w:r>
      <w:r>
        <w:rPr>
          <w:rFonts w:hint="eastAsia"/>
        </w:rPr>
        <w:t>，</w:t>
      </w:r>
      <w:r>
        <w:rPr>
          <w:rFonts w:hint="eastAsia"/>
        </w:rPr>
        <w:t>0x80000)</w:t>
      </w:r>
      <w:r>
        <w:rPr>
          <w:rFonts w:hint="eastAsia"/>
        </w:rPr>
        <w:t>。</w:t>
      </w:r>
      <w:r>
        <w:rPr>
          <w:rFonts w:hint="eastAsia"/>
        </w:rPr>
        <w:t>这段物理地址区间被映射到</w:t>
      </w:r>
      <w:r>
        <w:rPr>
          <w:rFonts w:hint="eastAsia"/>
        </w:rPr>
        <w:t>VGA</w:t>
      </w:r>
      <w:r>
        <w:rPr>
          <w:rFonts w:hint="eastAsia"/>
        </w:rPr>
        <w:t>内部的显存</w:t>
      </w:r>
      <w:r>
        <w:rPr>
          <w:rFonts w:hint="eastAsia"/>
        </w:rPr>
        <w:t>，</w:t>
      </w:r>
      <w:r>
        <w:rPr>
          <w:rFonts w:hint="eastAsia"/>
        </w:rPr>
        <w:t>读写这段物理地址区间就相当于对读写</w:t>
      </w:r>
      <w:r>
        <w:rPr>
          <w:rFonts w:hint="eastAsia"/>
        </w:rPr>
        <w:t>VGA</w:t>
      </w:r>
      <w:r>
        <w:rPr>
          <w:rFonts w:hint="eastAsia"/>
        </w:rPr>
        <w:t>显存的数据</w:t>
      </w:r>
      <w:r>
        <w:rPr>
          <w:rFonts w:hint="eastAsia"/>
        </w:rPr>
        <w:t>。</w:t>
      </w:r>
      <w:r>
        <w:rPr>
          <w:rFonts w:hint="eastAsia"/>
        </w:rPr>
        <w:t>例如</w:t>
      </w:r>
    </w:p>
    <w:p w14:paraId="329B63FC" w14:textId="464B1923" w:rsidR="00BA2C86" w:rsidRDefault="00BA2C86" w:rsidP="00BA2C86">
      <w:pPr>
        <w:pStyle w:val="a3"/>
        <w:ind w:firstLine="480"/>
      </w:pPr>
      <w:proofErr w:type="spellStart"/>
      <w:r>
        <w:t>memset</w:t>
      </w:r>
      <w:proofErr w:type="spellEnd"/>
      <w:r>
        <w:t>((void *)0x40000</w:t>
      </w:r>
      <w:r>
        <w:t>，</w:t>
      </w:r>
      <w:r>
        <w:t>0</w:t>
      </w:r>
      <w:r>
        <w:t>，</w:t>
      </w:r>
      <w:r>
        <w:t>SCR_SIZE);</w:t>
      </w:r>
    </w:p>
    <w:p w14:paraId="58B8B6E5" w14:textId="7E644F0F" w:rsidR="00BA2C86" w:rsidRPr="00F56602" w:rsidRDefault="00BA2C86" w:rsidP="00BA2C86">
      <w:pPr>
        <w:pStyle w:val="a3"/>
        <w:ind w:firstLine="480"/>
        <w:rPr>
          <w:rFonts w:hint="eastAsia"/>
        </w:rPr>
      </w:pPr>
      <w:proofErr w:type="gramStart"/>
      <w:r>
        <w:rPr>
          <w:rFonts w:hint="eastAsia"/>
        </w:rPr>
        <w:t>会将显存</w:t>
      </w:r>
      <w:proofErr w:type="gramEnd"/>
      <w:r>
        <w:rPr>
          <w:rFonts w:hint="eastAsia"/>
        </w:rPr>
        <w:t>中一个屏幕大小的数据清零</w:t>
      </w:r>
      <w:r>
        <w:rPr>
          <w:rFonts w:hint="eastAsia"/>
        </w:rPr>
        <w:t>，</w:t>
      </w:r>
      <w:r>
        <w:rPr>
          <w:rFonts w:hint="eastAsia"/>
        </w:rPr>
        <w:t>即</w:t>
      </w:r>
      <w:proofErr w:type="gramStart"/>
      <w:r>
        <w:rPr>
          <w:rFonts w:hint="eastAsia"/>
        </w:rPr>
        <w:t>往整个</w:t>
      </w:r>
      <w:proofErr w:type="gramEnd"/>
      <w:r>
        <w:rPr>
          <w:rFonts w:hint="eastAsia"/>
        </w:rPr>
        <w:t>屏幕写入黑色像素</w:t>
      </w:r>
      <w:r>
        <w:rPr>
          <w:rFonts w:hint="eastAsia"/>
        </w:rPr>
        <w:t>，</w:t>
      </w:r>
      <w:r>
        <w:rPr>
          <w:rFonts w:hint="eastAsia"/>
        </w:rPr>
        <w:t>作用相当于</w:t>
      </w:r>
      <w:r>
        <w:rPr>
          <w:rFonts w:hint="eastAsia"/>
        </w:rPr>
        <w:lastRenderedPageBreak/>
        <w:t>清屏</w:t>
      </w:r>
      <w:r>
        <w:rPr>
          <w:rFonts w:hint="eastAsia"/>
        </w:rPr>
        <w:t>。</w:t>
      </w:r>
      <w:r>
        <w:rPr>
          <w:rFonts w:hint="eastAsia"/>
        </w:rPr>
        <w:t>可以看到</w:t>
      </w:r>
      <w:r>
        <w:rPr>
          <w:rFonts w:hint="eastAsia"/>
        </w:rPr>
        <w:t>，</w:t>
      </w:r>
      <w:r>
        <w:rPr>
          <w:rFonts w:hint="eastAsia"/>
        </w:rPr>
        <w:t>内存映射</w:t>
      </w:r>
      <w:r>
        <w:rPr>
          <w:rFonts w:hint="eastAsia"/>
        </w:rPr>
        <w:t>I/O</w:t>
      </w:r>
      <w:r>
        <w:rPr>
          <w:rFonts w:hint="eastAsia"/>
        </w:rPr>
        <w:t>的编程模型和普通的编程完全一样</w:t>
      </w:r>
      <w:r>
        <w:rPr>
          <w:rFonts w:hint="eastAsia"/>
        </w:rPr>
        <w:t>：</w:t>
      </w:r>
      <w:r>
        <w:rPr>
          <w:rFonts w:hint="eastAsia"/>
        </w:rPr>
        <w:t>程序员可以直接把</w:t>
      </w:r>
      <w:r>
        <w:rPr>
          <w:rFonts w:hint="eastAsia"/>
        </w:rPr>
        <w:t>I/O</w:t>
      </w:r>
      <w:r>
        <w:rPr>
          <w:rFonts w:hint="eastAsia"/>
        </w:rPr>
        <w:t>设备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内存来访问</w:t>
      </w:r>
      <w:r w:rsidR="006A2A67">
        <w:rPr>
          <w:rFonts w:hint="eastAsia"/>
        </w:rPr>
        <w:t>。</w:t>
      </w:r>
    </w:p>
    <w:p w14:paraId="4FF66F99" w14:textId="27BB72A0" w:rsidR="006104C6" w:rsidRDefault="006104C6" w:rsidP="006104C6">
      <w:pPr>
        <w:pStyle w:val="2"/>
        <w:ind w:right="240"/>
      </w:pPr>
      <w:r>
        <w:rPr>
          <w:rFonts w:hint="eastAsia"/>
        </w:rPr>
        <w:t>必答题</w:t>
      </w:r>
    </w:p>
    <w:p w14:paraId="3F9A27AE" w14:textId="046CD7FE" w:rsidR="00825288" w:rsidRDefault="00825288" w:rsidP="00825288">
      <w:pPr>
        <w:pStyle w:val="a3"/>
        <w:ind w:firstLineChars="0" w:firstLine="0"/>
      </w:pPr>
      <w:r w:rsidRPr="001508B4">
        <w:t>a.</w:t>
      </w:r>
      <w:r w:rsidRPr="001508B4">
        <w:t>编译与链接</w:t>
      </w:r>
      <w:r w:rsidRPr="001508B4">
        <w:t xml:space="preserve"> </w:t>
      </w:r>
      <w:r w:rsidRPr="001508B4">
        <w:t>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cpu</w:t>
      </w:r>
      <w:proofErr w:type="spellEnd"/>
      <w:r w:rsidRPr="001508B4">
        <w:t>/</w:t>
      </w:r>
      <w:proofErr w:type="spellStart"/>
      <w:r w:rsidRPr="001508B4">
        <w:t>rtl.h</w:t>
      </w:r>
      <w:proofErr w:type="spellEnd"/>
      <w:r w:rsidRPr="001508B4">
        <w:t>中</w:t>
      </w:r>
      <w:r w:rsidR="00441F8B" w:rsidRPr="001508B4">
        <w:t>，</w:t>
      </w:r>
      <w:r w:rsidRPr="001508B4">
        <w:t>你会看到由</w:t>
      </w:r>
      <w:r w:rsidRPr="001508B4">
        <w:t>static inline</w:t>
      </w:r>
      <w:r w:rsidRPr="001508B4">
        <w:t>开头定义的各种</w:t>
      </w:r>
      <w:r w:rsidRPr="001508B4">
        <w:t>RTL</w:t>
      </w:r>
      <w:r w:rsidRPr="001508B4">
        <w:t>指令函数</w:t>
      </w:r>
      <w:r w:rsidR="00441F8B" w:rsidRPr="001508B4">
        <w:t>。</w:t>
      </w:r>
      <w:r w:rsidRPr="001508B4">
        <w:t>选择其中一个函数</w:t>
      </w:r>
      <w:r w:rsidR="00441F8B" w:rsidRPr="001508B4">
        <w:t>，</w:t>
      </w:r>
      <w:r w:rsidRPr="001508B4">
        <w:t>分别尝试去掉</w:t>
      </w:r>
      <w:r w:rsidRPr="001508B4">
        <w:t>static</w:t>
      </w:r>
      <w:r w:rsidR="00441F8B" w:rsidRPr="001508B4">
        <w:t>，</w:t>
      </w:r>
      <w:r w:rsidRPr="001508B4">
        <w:t>去掉</w:t>
      </w:r>
      <w:r w:rsidRPr="001508B4">
        <w:t>inline</w:t>
      </w:r>
      <w:r w:rsidRPr="001508B4">
        <w:t>或去掉两者</w:t>
      </w:r>
      <w:r w:rsidR="00441F8B" w:rsidRPr="001508B4">
        <w:t>，</w:t>
      </w:r>
      <w:r w:rsidRPr="001508B4">
        <w:t>然后重新进行编译</w:t>
      </w:r>
      <w:r w:rsidR="00441F8B" w:rsidRPr="001508B4">
        <w:t>，</w:t>
      </w:r>
      <w:r w:rsidRPr="001508B4">
        <w:t>你可能会看到发生错误</w:t>
      </w:r>
      <w:r w:rsidR="00441F8B" w:rsidRPr="001508B4">
        <w:t>。</w:t>
      </w:r>
      <w:r w:rsidRPr="001508B4">
        <w:t>请分别解释为什么这些错误会发生</w:t>
      </w:r>
      <w:r w:rsidRPr="001508B4">
        <w:t>/</w:t>
      </w:r>
      <w:r w:rsidRPr="001508B4">
        <w:t>不发生</w:t>
      </w:r>
      <w:r w:rsidR="00A745FE">
        <w:t>？</w:t>
      </w:r>
      <w:r w:rsidRPr="001508B4">
        <w:t>你有办法证明你的想法吗</w:t>
      </w:r>
      <w:r w:rsidRPr="001508B4">
        <w:t>?</w:t>
      </w:r>
    </w:p>
    <w:p w14:paraId="5EA6DE4C" w14:textId="58CC25EE" w:rsidR="00931AE9" w:rsidRDefault="00931AE9" w:rsidP="00931AE9">
      <w:pPr>
        <w:pStyle w:val="a3"/>
        <w:ind w:firstLineChars="0" w:firstLine="0"/>
      </w:pPr>
      <w:r>
        <w:rPr>
          <w:rFonts w:hint="eastAsia"/>
        </w:rPr>
        <w:t>答：去掉</w:t>
      </w:r>
      <w:r>
        <w:rPr>
          <w:rFonts w:hint="eastAsia"/>
        </w:rPr>
        <w:t>static</w:t>
      </w:r>
      <w:r>
        <w:rPr>
          <w:rFonts w:hint="eastAsia"/>
        </w:rPr>
        <w:t>关键词后，发现发生错误：</w:t>
      </w:r>
      <w:r w:rsidRPr="00931AE9">
        <w:t>multiple definition of `</w:t>
      </w:r>
      <w:proofErr w:type="spellStart"/>
      <w:r w:rsidRPr="00931AE9">
        <w:t>interpret_rtl_li</w:t>
      </w:r>
      <w:proofErr w:type="spellEnd"/>
      <w:r w:rsidRPr="00931AE9">
        <w:t>'</w:t>
      </w:r>
      <w:r w:rsidR="003A4F26">
        <w:rPr>
          <w:rFonts w:hint="eastAsia"/>
        </w:rPr>
        <w:t>。</w:t>
      </w:r>
      <w:r w:rsidR="003A4F26">
        <w:rPr>
          <w:rFonts w:hint="eastAsia"/>
        </w:rPr>
        <w:t>static</w:t>
      </w:r>
      <w:r w:rsidR="003A4F26">
        <w:rPr>
          <w:rFonts w:hint="eastAsia"/>
        </w:rPr>
        <w:t>关键词修饰函数，主要用于对其他源码文件隐藏本函数，起到防止命名冲突的问题。这里去掉</w:t>
      </w:r>
      <w:r w:rsidR="003A4F26">
        <w:rPr>
          <w:rFonts w:hint="eastAsia"/>
        </w:rPr>
        <w:t>static</w:t>
      </w:r>
      <w:r w:rsidR="003A4F26">
        <w:rPr>
          <w:rFonts w:hint="eastAsia"/>
        </w:rPr>
        <w:t>关键词后，函数名称产生冲突，因而编译错误。</w:t>
      </w:r>
    </w:p>
    <w:p w14:paraId="2AD81406" w14:textId="238FB5CB" w:rsidR="003A4F26" w:rsidRDefault="00073330" w:rsidP="00931AE9">
      <w:pPr>
        <w:pStyle w:val="a3"/>
        <w:ind w:firstLineChars="0" w:firstLine="0"/>
      </w:pPr>
      <w:r>
        <w:rPr>
          <w:rFonts w:hint="eastAsia"/>
        </w:rPr>
        <w:t>i</w:t>
      </w:r>
      <w:r w:rsidR="003A4F26">
        <w:rPr>
          <w:rFonts w:hint="eastAsia"/>
        </w:rPr>
        <w:t>nline</w:t>
      </w:r>
      <w:r>
        <w:rPr>
          <w:rFonts w:hint="eastAsia"/>
        </w:rPr>
        <w:t>关键词去掉后并没有发生错误。</w:t>
      </w:r>
      <w:r w:rsidR="00521BB1">
        <w:rPr>
          <w:rFonts w:hint="eastAsia"/>
        </w:rPr>
        <w:t>inline</w:t>
      </w:r>
      <w:r w:rsidR="00521BB1">
        <w:rPr>
          <w:rFonts w:hint="eastAsia"/>
        </w:rPr>
        <w:t>关键词对于程序的结果没有任何影响，只是为了避免频繁的出入</w:t>
      </w:r>
      <w:proofErr w:type="gramStart"/>
      <w:r w:rsidR="00521BB1">
        <w:rPr>
          <w:rFonts w:hint="eastAsia"/>
        </w:rPr>
        <w:t>栈</w:t>
      </w:r>
      <w:proofErr w:type="gramEnd"/>
      <w:r w:rsidR="00521BB1">
        <w:rPr>
          <w:rFonts w:hint="eastAsia"/>
        </w:rPr>
        <w:t>操作。</w:t>
      </w:r>
    </w:p>
    <w:p w14:paraId="5B3E023D" w14:textId="77777777" w:rsidR="00C40BED" w:rsidRPr="00931AE9" w:rsidRDefault="00C40BED" w:rsidP="00931AE9">
      <w:pPr>
        <w:pStyle w:val="a3"/>
        <w:ind w:firstLineChars="0" w:firstLine="0"/>
        <w:rPr>
          <w:rFonts w:hint="eastAsia"/>
        </w:rPr>
      </w:pPr>
    </w:p>
    <w:p w14:paraId="17F11B93" w14:textId="0C3A2C9B" w:rsidR="00825288" w:rsidRPr="001508B4" w:rsidRDefault="00825288" w:rsidP="00825288">
      <w:pPr>
        <w:pStyle w:val="a3"/>
        <w:ind w:firstLineChars="0" w:firstLine="0"/>
      </w:pPr>
      <w:r w:rsidRPr="001508B4">
        <w:t>b.</w:t>
      </w:r>
      <w:r w:rsidRPr="001508B4">
        <w:t>编译与链接</w:t>
      </w:r>
      <w:r w:rsidRPr="001508B4">
        <w:t xml:space="preserve"> </w:t>
      </w:r>
    </w:p>
    <w:p w14:paraId="17BB9652" w14:textId="4BDF11CC" w:rsidR="00825288" w:rsidRPr="001508B4" w:rsidRDefault="00825288" w:rsidP="00825288">
      <w:pPr>
        <w:pStyle w:val="a3"/>
        <w:ind w:firstLine="480"/>
      </w:pPr>
      <w:r w:rsidRPr="001508B4">
        <w:t>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common.h</w:t>
      </w:r>
      <w:proofErr w:type="spellEnd"/>
      <w:r w:rsidRPr="001508B4">
        <w:t>中添加一行</w:t>
      </w:r>
      <w:r w:rsidRPr="001508B4">
        <w:t xml:space="preserve">volatile static </w:t>
      </w:r>
      <w:proofErr w:type="spellStart"/>
      <w:r w:rsidRPr="001508B4">
        <w:t>int</w:t>
      </w:r>
      <w:proofErr w:type="spellEnd"/>
      <w:r w:rsidRPr="001508B4">
        <w:t xml:space="preserve"> dummy;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请问重新编译后的</w:t>
      </w:r>
      <w:r w:rsidRPr="001508B4">
        <w:t>NEMU</w:t>
      </w:r>
      <w:r w:rsidRPr="001508B4">
        <w:t>含有多少个</w:t>
      </w:r>
      <w:r w:rsidRPr="001508B4">
        <w:t>dummy</w:t>
      </w:r>
      <w:r w:rsidRPr="001508B4">
        <w:t>变量的实体</w:t>
      </w:r>
      <w:r w:rsidR="00A745FE">
        <w:t>？</w:t>
      </w:r>
      <w:r w:rsidRPr="001508B4">
        <w:t>你是如何得到这个结果的</w:t>
      </w:r>
      <w:r w:rsidRPr="001508B4">
        <w:t>?</w:t>
      </w:r>
    </w:p>
    <w:p w14:paraId="128278F2" w14:textId="5E2B4132" w:rsidR="00825288" w:rsidRPr="001508B4" w:rsidRDefault="00825288" w:rsidP="00825288">
      <w:pPr>
        <w:pStyle w:val="a3"/>
        <w:ind w:firstLine="480"/>
      </w:pPr>
      <w:r w:rsidRPr="001508B4">
        <w:t>添加上题中的代码后</w:t>
      </w:r>
      <w:r w:rsidR="00441F8B" w:rsidRPr="001508B4">
        <w:t>，</w:t>
      </w:r>
      <w:r w:rsidRPr="001508B4">
        <w:t>再在</w:t>
      </w:r>
      <w:proofErr w:type="spellStart"/>
      <w:r w:rsidRPr="001508B4">
        <w:t>nemu</w:t>
      </w:r>
      <w:proofErr w:type="spellEnd"/>
      <w:r w:rsidRPr="001508B4">
        <w:t>/include/</w:t>
      </w:r>
      <w:proofErr w:type="spellStart"/>
      <w:r w:rsidRPr="001508B4">
        <w:t>debug.h</w:t>
      </w:r>
      <w:proofErr w:type="spellEnd"/>
      <w:r w:rsidRPr="001508B4">
        <w:t>中添加一行</w:t>
      </w:r>
      <w:r w:rsidRPr="001508B4">
        <w:t xml:space="preserve">volatile static </w:t>
      </w:r>
      <w:proofErr w:type="spellStart"/>
      <w:r w:rsidRPr="001508B4">
        <w:t>int</w:t>
      </w:r>
      <w:proofErr w:type="spellEnd"/>
      <w:r w:rsidRPr="001508B4">
        <w:t xml:space="preserve"> dummy;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请问此时的</w:t>
      </w:r>
      <w:r w:rsidRPr="001508B4">
        <w:t>NEMU</w:t>
      </w:r>
      <w:r w:rsidRPr="001508B4">
        <w:t>含有多少个</w:t>
      </w:r>
      <w:r w:rsidRPr="001508B4">
        <w:t>dummy</w:t>
      </w:r>
      <w:r w:rsidRPr="001508B4">
        <w:t>变量的实体</w:t>
      </w:r>
      <w:r w:rsidR="00A745FE">
        <w:t>？</w:t>
      </w:r>
      <w:r w:rsidRPr="001508B4">
        <w:t>与上题中</w:t>
      </w:r>
      <w:r w:rsidRPr="001508B4">
        <w:t>dummy</w:t>
      </w:r>
      <w:r w:rsidRPr="001508B4">
        <w:t>变量实体数目进行比较</w:t>
      </w:r>
      <w:r w:rsidR="00441F8B" w:rsidRPr="001508B4">
        <w:t>，</w:t>
      </w:r>
      <w:r w:rsidRPr="001508B4">
        <w:t>并解释本题的结果</w:t>
      </w:r>
      <w:r w:rsidRPr="001508B4">
        <w:t>.</w:t>
      </w:r>
    </w:p>
    <w:p w14:paraId="32669563" w14:textId="1688ADD4" w:rsidR="00825288" w:rsidRDefault="00825288" w:rsidP="00825288">
      <w:pPr>
        <w:pStyle w:val="a3"/>
        <w:ind w:firstLine="480"/>
      </w:pPr>
      <w:r w:rsidRPr="001508B4">
        <w:t>修改添加的代码</w:t>
      </w:r>
      <w:r w:rsidR="00441F8B" w:rsidRPr="001508B4">
        <w:t>，</w:t>
      </w:r>
      <w:r w:rsidRPr="001508B4">
        <w:t>为两处</w:t>
      </w:r>
      <w:r w:rsidRPr="001508B4">
        <w:t>dummy</w:t>
      </w:r>
      <w:r w:rsidRPr="001508B4">
        <w:t>变量进行初始化</w:t>
      </w:r>
      <w:r w:rsidRPr="001508B4">
        <w:t xml:space="preserve">:volatile static </w:t>
      </w:r>
      <w:proofErr w:type="spellStart"/>
      <w:r w:rsidRPr="001508B4">
        <w:t>int</w:t>
      </w:r>
      <w:proofErr w:type="spellEnd"/>
      <w:r w:rsidRPr="001508B4">
        <w:t xml:space="preserve"> dummy = 0; </w:t>
      </w:r>
      <w:r w:rsidRPr="001508B4">
        <w:t>然后重新编译</w:t>
      </w:r>
      <w:r w:rsidRPr="001508B4">
        <w:t>NEMU</w:t>
      </w:r>
      <w:r w:rsidR="00441F8B" w:rsidRPr="001508B4">
        <w:t>。</w:t>
      </w:r>
      <w:r w:rsidRPr="001508B4">
        <w:t>你发现了什么问题</w:t>
      </w:r>
      <w:r w:rsidR="00A745FE">
        <w:t>？</w:t>
      </w:r>
      <w:r w:rsidRPr="001508B4">
        <w:t>为什么之前没有出现这样的问题</w:t>
      </w:r>
      <w:r w:rsidR="00A745FE">
        <w:t>？</w:t>
      </w:r>
      <w:r w:rsidRPr="001508B4">
        <w:t>(</w:t>
      </w:r>
      <w:r w:rsidRPr="001508B4">
        <w:t>回答完本题后可以删除添加的代码</w:t>
      </w:r>
      <w:r w:rsidR="00794BE3">
        <w:rPr>
          <w:rFonts w:hint="eastAsia"/>
        </w:rPr>
        <w:t>。</w:t>
      </w:r>
      <w:r w:rsidRPr="001508B4">
        <w:t>)</w:t>
      </w:r>
    </w:p>
    <w:p w14:paraId="14815F6E" w14:textId="27829DD7" w:rsidR="007736B2" w:rsidRDefault="00FC666B" w:rsidP="00825288">
      <w:pPr>
        <w:pStyle w:val="a3"/>
        <w:ind w:firstLine="480"/>
      </w:pPr>
      <w:r>
        <w:rPr>
          <w:rFonts w:hint="eastAsia"/>
        </w:rPr>
        <w:t>答：在</w:t>
      </w:r>
      <w:proofErr w:type="spellStart"/>
      <w:r>
        <w:rPr>
          <w:rFonts w:hint="eastAsia"/>
        </w:rPr>
        <w:t>common</w:t>
      </w:r>
      <w:r>
        <w:t>.h</w:t>
      </w:r>
      <w:proofErr w:type="spellEnd"/>
      <w:r>
        <w:rPr>
          <w:rFonts w:hint="eastAsia"/>
        </w:rPr>
        <w:t>添加变量</w:t>
      </w:r>
      <w:r>
        <w:rPr>
          <w:rFonts w:hint="eastAsia"/>
        </w:rPr>
        <w:t>dummy</w:t>
      </w:r>
      <w:r>
        <w:rPr>
          <w:rFonts w:hint="eastAsia"/>
        </w:rPr>
        <w:t>后，</w:t>
      </w:r>
      <w:r>
        <w:rPr>
          <w:rFonts w:hint="eastAsia"/>
        </w:rPr>
        <w:t>NEMU</w:t>
      </w:r>
      <w:r>
        <w:rPr>
          <w:rFonts w:hint="eastAsia"/>
        </w:rPr>
        <w:t>包含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dummy</w:t>
      </w:r>
      <w:r>
        <w:rPr>
          <w:rFonts w:hint="eastAsia"/>
        </w:rPr>
        <w:t>变量实体。通过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的</w:t>
      </w:r>
      <w:r>
        <w:rPr>
          <w:rFonts w:hint="eastAsia"/>
        </w:rPr>
        <w:t>print</w:t>
      </w:r>
      <w:r>
        <w:rPr>
          <w:rFonts w:hint="eastAsia"/>
        </w:rPr>
        <w:t>指令</w:t>
      </w:r>
      <w:r w:rsidR="00BB5345">
        <w:rPr>
          <w:rFonts w:hint="eastAsia"/>
        </w:rPr>
        <w:t>打印</w:t>
      </w:r>
      <w:r w:rsidR="00BB5345">
        <w:rPr>
          <w:rFonts w:hint="eastAsia"/>
        </w:rPr>
        <w:t>dummy</w:t>
      </w:r>
      <w:r w:rsidR="00BB5345">
        <w:rPr>
          <w:rFonts w:hint="eastAsia"/>
        </w:rPr>
        <w:t>变量地址确定</w:t>
      </w:r>
      <w:r>
        <w:rPr>
          <w:rFonts w:hint="eastAsia"/>
        </w:rPr>
        <w:t>。</w:t>
      </w:r>
    </w:p>
    <w:p w14:paraId="0DDEDFF4" w14:textId="735B01A0" w:rsidR="00C02D1C" w:rsidRDefault="00C02D1C" w:rsidP="00825288">
      <w:pPr>
        <w:pStyle w:val="a3"/>
        <w:ind w:firstLine="48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debug</w:t>
      </w:r>
      <w:r>
        <w:t>.h</w:t>
      </w:r>
      <w:proofErr w:type="spellEnd"/>
      <w:r>
        <w:rPr>
          <w:rFonts w:hint="eastAsia"/>
        </w:rPr>
        <w:t>中再次添加后，发现</w:t>
      </w:r>
      <w:r>
        <w:rPr>
          <w:rFonts w:hint="eastAsia"/>
        </w:rPr>
        <w:t>NEMU</w:t>
      </w:r>
      <w:r>
        <w:rPr>
          <w:rFonts w:hint="eastAsia"/>
        </w:rPr>
        <w:t>包含</w:t>
      </w:r>
      <w:r w:rsidR="00BB5345"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dummy</w:t>
      </w:r>
      <w:r>
        <w:rPr>
          <w:rFonts w:hint="eastAsia"/>
        </w:rPr>
        <w:t>变量实体。</w:t>
      </w:r>
      <w:r w:rsidR="00BB5345">
        <w:rPr>
          <w:rFonts w:hint="eastAsia"/>
        </w:rPr>
        <w:t>发现两次定义</w:t>
      </w:r>
      <w:r w:rsidR="00BB5345">
        <w:rPr>
          <w:rFonts w:hint="eastAsia"/>
        </w:rPr>
        <w:t>dummy</w:t>
      </w:r>
      <w:r w:rsidR="00BB5345">
        <w:rPr>
          <w:rFonts w:hint="eastAsia"/>
        </w:rPr>
        <w:t>实体，均指向同一内存区域，这是因为</w:t>
      </w:r>
      <w:r w:rsidR="00BB5345">
        <w:rPr>
          <w:rFonts w:hint="eastAsia"/>
        </w:rPr>
        <w:t>static</w:t>
      </w:r>
      <w:r w:rsidR="00BB5345">
        <w:rPr>
          <w:rFonts w:hint="eastAsia"/>
        </w:rPr>
        <w:t>关键词的特性。当第一次声明该变量时，会分配静态空间，而第二次执行声明操作时直接跳过。</w:t>
      </w:r>
    </w:p>
    <w:p w14:paraId="3503C7F2" w14:textId="585D8300" w:rsidR="00E240CD" w:rsidRDefault="00E240CD" w:rsidP="00E240CD">
      <w:pPr>
        <w:pStyle w:val="a3"/>
        <w:ind w:firstLine="480"/>
      </w:pPr>
      <w:r>
        <w:rPr>
          <w:rFonts w:hint="eastAsia"/>
        </w:rPr>
        <w:lastRenderedPageBreak/>
        <w:t>当初始化后，发生报错：</w:t>
      </w:r>
      <w:r w:rsidRPr="00E240CD">
        <w:t>redefinition of ‘dummy’</w:t>
      </w:r>
      <w:r>
        <w:rPr>
          <w:rFonts w:hint="eastAsia"/>
        </w:rPr>
        <w:t>。这是因为含有初始化语句后，变量</w:t>
      </w:r>
      <w:r>
        <w:rPr>
          <w:rFonts w:hint="eastAsia"/>
        </w:rPr>
        <w:t>dummy</w:t>
      </w:r>
      <w:r>
        <w:rPr>
          <w:rFonts w:hint="eastAsia"/>
        </w:rPr>
        <w:t>出现</w:t>
      </w:r>
      <w:r w:rsidR="000B635F">
        <w:rPr>
          <w:rFonts w:hint="eastAsia"/>
        </w:rPr>
        <w:t>变量</w:t>
      </w:r>
      <w:r>
        <w:rPr>
          <w:rFonts w:hint="eastAsia"/>
        </w:rPr>
        <w:t>重复定义问题。而如果去除初始化语句，则编译器会认为第二次为变量申明。</w:t>
      </w:r>
    </w:p>
    <w:p w14:paraId="1677739D" w14:textId="77777777" w:rsidR="00154377" w:rsidRPr="001508B4" w:rsidRDefault="00154377" w:rsidP="00E240CD">
      <w:pPr>
        <w:pStyle w:val="a3"/>
        <w:ind w:firstLine="480"/>
        <w:rPr>
          <w:rFonts w:hint="eastAsia"/>
        </w:rPr>
      </w:pPr>
    </w:p>
    <w:p w14:paraId="5D2926A9" w14:textId="31F1B3CF" w:rsidR="00825288" w:rsidRDefault="00825288" w:rsidP="00825288">
      <w:pPr>
        <w:pStyle w:val="a3"/>
        <w:ind w:firstLineChars="0" w:firstLine="0"/>
      </w:pPr>
      <w:r w:rsidRPr="001508B4">
        <w:t>c.</w:t>
      </w:r>
      <w:r w:rsidRPr="001508B4">
        <w:t>了解</w:t>
      </w:r>
      <w:proofErr w:type="spellStart"/>
      <w:r w:rsidRPr="001508B4">
        <w:t>Makefile</w:t>
      </w:r>
      <w:proofErr w:type="spellEnd"/>
      <w:r w:rsidRPr="001508B4">
        <w:t xml:space="preserve"> </w:t>
      </w:r>
      <w:r w:rsidRPr="001508B4">
        <w:t>请描述你在</w:t>
      </w:r>
      <w:proofErr w:type="spellStart"/>
      <w:r w:rsidRPr="001508B4">
        <w:t>nemu</w:t>
      </w:r>
      <w:proofErr w:type="spellEnd"/>
      <w:r w:rsidRPr="001508B4">
        <w:t>/</w:t>
      </w:r>
      <w:r w:rsidRPr="001508B4">
        <w:t>目录下敲入</w:t>
      </w:r>
      <w:r w:rsidRPr="001508B4">
        <w:t xml:space="preserve">make </w:t>
      </w:r>
      <w:r w:rsidRPr="001508B4">
        <w:t>后</w:t>
      </w:r>
      <w:r w:rsidR="00441F8B" w:rsidRPr="001508B4">
        <w:t>，</w:t>
      </w:r>
      <w:r w:rsidRPr="001508B4">
        <w:t>make</w:t>
      </w:r>
      <w:r w:rsidRPr="001508B4">
        <w:t>程序如何组织</w:t>
      </w:r>
      <w:r w:rsidRPr="001508B4">
        <w:t>.c</w:t>
      </w:r>
      <w:r w:rsidRPr="001508B4">
        <w:t>和</w:t>
      </w:r>
      <w:r w:rsidRPr="001508B4">
        <w:t>.h</w:t>
      </w:r>
      <w:r w:rsidRPr="001508B4">
        <w:t>文件</w:t>
      </w:r>
      <w:r w:rsidR="00441F8B" w:rsidRPr="001508B4">
        <w:t>，</w:t>
      </w:r>
      <w:r w:rsidRPr="001508B4">
        <w:t>最终生成可执行文件</w:t>
      </w:r>
      <w:proofErr w:type="spellStart"/>
      <w:r w:rsidRPr="001508B4">
        <w:t>nemu</w:t>
      </w:r>
      <w:proofErr w:type="spellEnd"/>
      <w:r w:rsidRPr="001508B4">
        <w:t>/build/</w:t>
      </w:r>
      <w:proofErr w:type="spellStart"/>
      <w:r w:rsidRPr="001508B4">
        <w:t>nemu</w:t>
      </w:r>
      <w:proofErr w:type="spellEnd"/>
      <w:r w:rsidR="00441F8B" w:rsidRPr="001508B4">
        <w:t>。</w:t>
      </w:r>
      <w:r w:rsidRPr="001508B4">
        <w:t>(</w:t>
      </w:r>
      <w:r w:rsidRPr="001508B4">
        <w:t>这个问题包括两个方面</w:t>
      </w:r>
      <w:r w:rsidRPr="001508B4">
        <w:t>:</w:t>
      </w:r>
      <w:proofErr w:type="spellStart"/>
      <w:r w:rsidRPr="001508B4">
        <w:t>Makefile</w:t>
      </w:r>
      <w:proofErr w:type="spellEnd"/>
      <w:r w:rsidRPr="001508B4">
        <w:t>的工作方式和编译链接的过程</w:t>
      </w:r>
      <w:r w:rsidR="00794BE3">
        <w:rPr>
          <w:rFonts w:hint="eastAsia"/>
        </w:rPr>
        <w:t>。</w:t>
      </w:r>
      <w:r w:rsidRPr="001508B4">
        <w:t xml:space="preserve">) </w:t>
      </w:r>
    </w:p>
    <w:p w14:paraId="208BCD77" w14:textId="7D3BAC6A" w:rsidR="00154377" w:rsidRDefault="00154377" w:rsidP="009A6D96">
      <w:pPr>
        <w:pStyle w:val="a3"/>
        <w:ind w:firstLineChars="0"/>
      </w:pPr>
      <w:r>
        <w:rPr>
          <w:rFonts w:hint="eastAsia"/>
        </w:rPr>
        <w:t>答：</w:t>
      </w:r>
      <w:proofErr w:type="spellStart"/>
      <w:r w:rsidR="00013907">
        <w:rPr>
          <w:rFonts w:hint="eastAsia"/>
        </w:rPr>
        <w:t>Makefile</w:t>
      </w:r>
      <w:proofErr w:type="spellEnd"/>
      <w:r w:rsidR="00013907">
        <w:rPr>
          <w:rFonts w:hint="eastAsia"/>
        </w:rPr>
        <w:t>是用于编译连接运行程序的一个脚本，里面的内容可以用较为繁琐的命令行操作代替，因而</w:t>
      </w:r>
      <w:proofErr w:type="spellStart"/>
      <w:r w:rsidR="00013907">
        <w:rPr>
          <w:rFonts w:hint="eastAsia"/>
        </w:rPr>
        <w:t>Makefile</w:t>
      </w:r>
      <w:proofErr w:type="spellEnd"/>
      <w:r w:rsidR="00013907">
        <w:rPr>
          <w:rFonts w:hint="eastAsia"/>
        </w:rPr>
        <w:t>是用于批处理的脚本文件。</w:t>
      </w:r>
    </w:p>
    <w:p w14:paraId="755247A1" w14:textId="375EE020" w:rsidR="009A6D96" w:rsidRDefault="009A6D96" w:rsidP="00825288">
      <w:pPr>
        <w:pStyle w:val="a3"/>
        <w:ind w:firstLineChars="0" w:firstLine="0"/>
      </w:pPr>
      <w:r>
        <w:tab/>
      </w:r>
      <w:r>
        <w:rPr>
          <w:rFonts w:hint="eastAsia"/>
        </w:rPr>
        <w:t>在</w:t>
      </w:r>
      <w:proofErr w:type="spellStart"/>
      <w:r>
        <w:rPr>
          <w:rFonts w:hint="eastAsia"/>
        </w:rPr>
        <w:t>nemu</w:t>
      </w:r>
      <w:proofErr w:type="spellEnd"/>
      <w:r>
        <w:rPr>
          <w:rFonts w:hint="eastAsia"/>
        </w:rPr>
        <w:t>/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主要完成了这样几件事：</w:t>
      </w:r>
    </w:p>
    <w:p w14:paraId="4DC901CB" w14:textId="61BED00F" w:rsidR="009A6D96" w:rsidRDefault="009A6D96" w:rsidP="00825288">
      <w:pPr>
        <w:pStyle w:val="a3"/>
        <w:ind w:firstLineChars="0" w:firstLine="0"/>
        <w:rPr>
          <w:rFonts w:hint="eastAsia"/>
        </w:rPr>
      </w:pPr>
      <w:r>
        <w:tab/>
      </w:r>
      <w:r>
        <w:rPr>
          <w:rFonts w:hint="eastAsia"/>
        </w:rPr>
        <w:t>设置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的编译和连接选项，并</w:t>
      </w:r>
      <w:r>
        <w:rPr>
          <w:rFonts w:hint="eastAsia"/>
        </w:rPr>
        <w:t>将</w:t>
      </w:r>
      <w:r>
        <w:t>include/</w:t>
      </w:r>
      <w:r>
        <w:rPr>
          <w:rFonts w:hint="eastAsia"/>
        </w:rPr>
        <w:t>目录下的文件添加</w:t>
      </w:r>
      <w:r>
        <w:rPr>
          <w:rFonts w:hint="eastAsia"/>
        </w:rPr>
        <w:t>选项中。</w:t>
      </w:r>
    </w:p>
    <w:p w14:paraId="6B9CE9E1" w14:textId="5AB5EC76" w:rsidR="009A6D96" w:rsidRDefault="009A6D96" w:rsidP="00825288">
      <w:pPr>
        <w:pStyle w:val="a3"/>
        <w:ind w:firstLineChars="0" w:firstLine="0"/>
      </w:pPr>
      <w:r>
        <w:tab/>
      </w:r>
      <w:r>
        <w:rPr>
          <w:rFonts w:hint="eastAsia"/>
        </w:rPr>
        <w:t>将目录下的所有</w:t>
      </w:r>
      <w:r>
        <w:rPr>
          <w:rFonts w:hint="eastAsia"/>
        </w:rPr>
        <w:t>.</w:t>
      </w:r>
      <w:r>
        <w:t>c</w:t>
      </w:r>
      <w:r>
        <w:rPr>
          <w:rFonts w:hint="eastAsia"/>
        </w:rPr>
        <w:t>文件使用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编译为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>文件。</w:t>
      </w:r>
    </w:p>
    <w:p w14:paraId="103D5A70" w14:textId="588952E0" w:rsidR="009A6D96" w:rsidRDefault="009A6D96" w:rsidP="00825288">
      <w:pPr>
        <w:pStyle w:val="a3"/>
        <w:ind w:firstLineChars="0" w:firstLine="0"/>
        <w:rPr>
          <w:rFonts w:hint="eastAsia"/>
        </w:rPr>
      </w:pPr>
      <w:r>
        <w:tab/>
      </w:r>
      <w:r w:rsidR="00CA2949">
        <w:rPr>
          <w:rFonts w:hint="eastAsia"/>
        </w:rPr>
        <w:t>当使用</w:t>
      </w:r>
      <w:r w:rsidR="00CA2949">
        <w:rPr>
          <w:rFonts w:hint="eastAsia"/>
        </w:rPr>
        <w:t>make</w:t>
      </w:r>
      <w:r w:rsidR="00CA2949">
        <w:t xml:space="preserve"> </w:t>
      </w:r>
      <w:r w:rsidR="00CA2949">
        <w:rPr>
          <w:rFonts w:hint="eastAsia"/>
        </w:rPr>
        <w:t>run</w:t>
      </w:r>
      <w:r w:rsidR="00CA2949">
        <w:rPr>
          <w:rFonts w:hint="eastAsia"/>
        </w:rPr>
        <w:t>指令时，</w:t>
      </w:r>
      <w:proofErr w:type="spellStart"/>
      <w:r w:rsidR="00CA2949">
        <w:rPr>
          <w:rFonts w:hint="eastAsia"/>
        </w:rPr>
        <w:t>Makefile</w:t>
      </w:r>
      <w:proofErr w:type="spellEnd"/>
      <w:r w:rsidR="00CA2949">
        <w:rPr>
          <w:rFonts w:hint="eastAsia"/>
        </w:rPr>
        <w:t>文件还会</w:t>
      </w:r>
      <w:r w:rsidR="00AB6875">
        <w:rPr>
          <w:rFonts w:hint="eastAsia"/>
        </w:rPr>
        <w:t>使用</w:t>
      </w:r>
      <w:proofErr w:type="spellStart"/>
      <w:r w:rsidR="00AB6875">
        <w:rPr>
          <w:rFonts w:hint="eastAsia"/>
        </w:rPr>
        <w:t>gcc</w:t>
      </w:r>
      <w:proofErr w:type="spellEnd"/>
      <w:r w:rsidR="00AB6875">
        <w:rPr>
          <w:rFonts w:hint="eastAsia"/>
        </w:rPr>
        <w:t>连接</w:t>
      </w:r>
      <w:r w:rsidR="00AB6875">
        <w:rPr>
          <w:rFonts w:hint="eastAsia"/>
        </w:rPr>
        <w:t>.</w:t>
      </w:r>
      <w:r w:rsidR="00AB6875">
        <w:t>o</w:t>
      </w:r>
      <w:r w:rsidR="00AB6875">
        <w:rPr>
          <w:rFonts w:hint="eastAsia"/>
        </w:rPr>
        <w:t>文件和动态库，生成可执行文件。</w:t>
      </w:r>
      <w:r w:rsidR="00567315">
        <w:rPr>
          <w:rFonts w:hint="eastAsia"/>
        </w:rPr>
        <w:t>可执行文件位于</w:t>
      </w:r>
      <w:r w:rsidR="00567315">
        <w:rPr>
          <w:rFonts w:hint="eastAsia"/>
        </w:rPr>
        <w:t>build/</w:t>
      </w:r>
      <w:r w:rsidR="00567315">
        <w:rPr>
          <w:rFonts w:hint="eastAsia"/>
        </w:rPr>
        <w:t>文件夹中，名称为</w:t>
      </w:r>
      <w:proofErr w:type="spellStart"/>
      <w:r w:rsidR="00567315">
        <w:rPr>
          <w:rFonts w:hint="eastAsia"/>
        </w:rPr>
        <w:t>nemu</w:t>
      </w:r>
      <w:proofErr w:type="spellEnd"/>
      <w:r w:rsidR="00567315">
        <w:rPr>
          <w:rFonts w:hint="eastAsia"/>
        </w:rPr>
        <w:t>。</w:t>
      </w:r>
      <w:bookmarkStart w:id="17" w:name="_GoBack"/>
      <w:bookmarkEnd w:id="17"/>
    </w:p>
    <w:p w14:paraId="356A12A2" w14:textId="3E9781B3" w:rsidR="009A6D96" w:rsidRPr="009A6D96" w:rsidRDefault="009A6D96" w:rsidP="00825288">
      <w:pPr>
        <w:pStyle w:val="a3"/>
        <w:ind w:firstLineChars="0" w:firstLine="0"/>
        <w:rPr>
          <w:rFonts w:hint="eastAsia"/>
        </w:rPr>
      </w:pPr>
      <w:r>
        <w:tab/>
      </w:r>
    </w:p>
    <w:p w14:paraId="3C2423D3" w14:textId="77777777" w:rsidR="006104C6" w:rsidRDefault="006104C6" w:rsidP="006104C6">
      <w:pPr>
        <w:pStyle w:val="2"/>
        <w:ind w:right="240"/>
      </w:pPr>
      <w:r>
        <w:rPr>
          <w:rFonts w:hint="eastAsia"/>
        </w:rPr>
        <w:t>主要故障与调试</w:t>
      </w:r>
    </w:p>
    <w:p w14:paraId="58DF4A7C" w14:textId="2E565353" w:rsidR="00E72584" w:rsidRDefault="00E72584" w:rsidP="00E72584">
      <w:pPr>
        <w:pStyle w:val="10"/>
        <w:rPr>
          <w:b/>
          <w:sz w:val="30"/>
          <w:szCs w:val="30"/>
        </w:rPr>
      </w:pPr>
      <w:r w:rsidRPr="00E72584">
        <w:rPr>
          <w:b/>
          <w:sz w:val="30"/>
          <w:szCs w:val="30"/>
        </w:rPr>
        <w:lastRenderedPageBreak/>
        <w:t>异常控制流</w:t>
      </w:r>
    </w:p>
    <w:p w14:paraId="09395589" w14:textId="77777777" w:rsidR="00E72584" w:rsidRPr="006104C6" w:rsidRDefault="00E72584" w:rsidP="00E72584">
      <w:pPr>
        <w:pStyle w:val="2"/>
        <w:ind w:right="240"/>
      </w:pPr>
      <w:r>
        <w:rPr>
          <w:rFonts w:hint="eastAsia"/>
        </w:rPr>
        <w:t>功能实现的要点</w:t>
      </w:r>
    </w:p>
    <w:p w14:paraId="77931E1E" w14:textId="77777777" w:rsidR="00E72584" w:rsidRDefault="00E72584" w:rsidP="00E72584">
      <w:pPr>
        <w:pStyle w:val="2"/>
        <w:ind w:right="240"/>
      </w:pPr>
      <w:r>
        <w:rPr>
          <w:rFonts w:hint="eastAsia"/>
        </w:rPr>
        <w:t>必答题</w:t>
      </w:r>
    </w:p>
    <w:p w14:paraId="61F74B53" w14:textId="77777777" w:rsidR="00E72584" w:rsidRDefault="00E72584" w:rsidP="00E72584">
      <w:pPr>
        <w:pStyle w:val="2"/>
        <w:ind w:right="240"/>
      </w:pPr>
      <w:r>
        <w:rPr>
          <w:rFonts w:hint="eastAsia"/>
        </w:rPr>
        <w:t>主要故障与调试</w:t>
      </w:r>
    </w:p>
    <w:p w14:paraId="703DF24A" w14:textId="667347F0" w:rsidR="006104C6" w:rsidRDefault="006104C6" w:rsidP="003A281B">
      <w:pPr>
        <w:pStyle w:val="a3"/>
        <w:ind w:firstLine="480"/>
      </w:pPr>
    </w:p>
    <w:p w14:paraId="6F9BA95C" w14:textId="77777777" w:rsidR="006104C6" w:rsidRPr="003A281B" w:rsidRDefault="006104C6" w:rsidP="003A281B">
      <w:pPr>
        <w:pStyle w:val="a3"/>
        <w:ind w:firstLine="480"/>
      </w:pPr>
    </w:p>
    <w:sectPr w:rsidR="006104C6" w:rsidRPr="003A281B" w:rsidSect="006D132A">
      <w:headerReference w:type="default" r:id="rId28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F599E6" w14:textId="77777777" w:rsidR="00C11DCE" w:rsidRDefault="00C11DCE">
      <w:r>
        <w:separator/>
      </w:r>
    </w:p>
  </w:endnote>
  <w:endnote w:type="continuationSeparator" w:id="0">
    <w:p w14:paraId="0D9BAAB7" w14:textId="77777777" w:rsidR="00C11DCE" w:rsidRDefault="00C1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5A14C757-A0CA-4886-9DB8-6BC3D172E97D}"/>
    <w:embedBold r:id="rId2" w:subsetted="1" w:fontKey="{807D2823-8E28-4F76-B03B-F1DC443C0BE0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subsetted="1" w:fontKey="{60EED63F-EEB2-445A-BE24-005F904FBC05}"/>
    <w:embedBold r:id="rId4" w:subsetted="1" w:fontKey="{9CF2A4A7-F0DE-4AE7-A551-0A135E7D869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BoldItalic r:id="rId5" w:subsetted="1" w:fontKey="{4C247D05-E016-4686-A597-523E37143B0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E7EF146F-049A-4867-A1B8-5C5EF6C9D36C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5347A4A9-EB5E-4400-A9F2-F4824DF4918D}"/>
    <w:embedBold r:id="rId8" w:subsetted="1" w:fontKey="{E73F8058-E4A3-4BA6-AC78-B7720C4DDCEB}"/>
  </w:font>
  <w:font w:name="全新硬笔行书简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AKUYOGuiFanZi3500">
    <w:altName w:val="Malgun Gothic Semilight"/>
    <w:charset w:val="86"/>
    <w:family w:val="auto"/>
    <w:pitch w:val="variable"/>
    <w:sig w:usb0="00000000" w:usb1="E9DFFFFF" w:usb2="0000003F" w:usb3="00000000" w:csb0="003F00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9" w:subsetted="1" w:fontKey="{B4A1A364-B6E9-4102-ACA6-6A33AD10633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ED600EB3-F394-4039-8DBD-D859BA97009D}"/>
  </w:font>
  <w:font w:name="&amp;quo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1" w:subsetted="1" w:fontKey="{8F1EF11C-98B6-4FD6-842F-CC610996490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D2197" w14:textId="764E63E8" w:rsidR="00E97336" w:rsidRDefault="00E97336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53FB61D" wp14:editId="500C2E37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1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954409" id="Line 5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naP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cVZ2&#10;jx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931AE9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12021" w14:textId="30880924" w:rsidR="00E97336" w:rsidRDefault="00E97336">
    <w:pPr>
      <w:pStyle w:val="affb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4FF9616E" wp14:editId="5C252DD8">
              <wp:simplePos x="0" y="0"/>
              <wp:positionH relativeFrom="column">
                <wp:posOffset>-26035</wp:posOffset>
              </wp:positionH>
              <wp:positionV relativeFrom="paragraph">
                <wp:posOffset>-42546</wp:posOffset>
              </wp:positionV>
              <wp:extent cx="5646420" cy="0"/>
              <wp:effectExtent l="0" t="0" r="11430" b="0"/>
              <wp:wrapNone/>
              <wp:docPr id="1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64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26E4A9" id="Line 11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05pt,-3.35pt" to="442.55pt,-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931AE9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3451B" w14:textId="65D0D19C" w:rsidR="00E97336" w:rsidRDefault="00E97336" w:rsidP="006D132A">
    <w:pPr>
      <w:pStyle w:val="affb"/>
      <w:ind w:leftChars="-1" w:left="-2" w:firstLine="1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16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A12131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AB6A38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6F33BE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567315" w:rsidRPr="00567315">
      <w:rPr>
        <w:noProof/>
        <w:lang w:val="zh-CN"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2671B2" w14:textId="77777777" w:rsidR="00C11DCE" w:rsidRDefault="00C11DCE">
      <w:r>
        <w:separator/>
      </w:r>
    </w:p>
  </w:footnote>
  <w:footnote w:type="continuationSeparator" w:id="0">
    <w:p w14:paraId="79777EFE" w14:textId="77777777" w:rsidR="00C11DCE" w:rsidRDefault="00C11D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73252" w14:textId="77777777" w:rsidR="00E97336" w:rsidRDefault="00E97336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D657E8" w14:textId="3EECABA9" w:rsidR="00E97336" w:rsidRDefault="00E97336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42DDB408" wp14:editId="0E43179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1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559F8" w14:textId="77777777" w:rsidR="00E97336" w:rsidRPr="00856955" w:rsidRDefault="00E97336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856955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设 计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DB408" id="Group 7" o:spid="_x0000_s1028" style="position:absolute;left:0;text-align:left;margin-left:-2.9pt;margin-top:7.75pt;width:450.15pt;height:30.35pt;z-index:25165414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aw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CBnJrC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/EcwgAAANsAAAAPAAAAZHJzL2Rvd25yZXYueG1sRE9Na8JA&#10;EL0L/odlhF5ENy0i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BwN/EcwgAAANsAAAAPAAAA&#10;AAAAAAAAAAAAAAcCAABkcnMvZG93bnJldi54bWxQSwUGAAAAAAMAAwC3AAAA9gIAAAAA&#10;" filled="f" stroked="f">
                <v:textbox>
                  <w:txbxContent>
                    <w:p w14:paraId="447559F8" w14:textId="77777777" w:rsidR="00E97336" w:rsidRPr="00856955" w:rsidRDefault="00E97336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856955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设 计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485D3" w14:textId="06F95BCD" w:rsidR="00E97336" w:rsidRDefault="00E97336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E97336" w:rsidRPr="00EB7723" w:rsidRDefault="00E97336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C461D5A" w14:textId="2B338F0E" w:rsidR="00E97336" w:rsidRPr="00EB7723" w:rsidRDefault="00E97336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E77CB" w14:textId="77777777" w:rsidR="00E97336" w:rsidRDefault="00E97336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4A86A8BF" w14:textId="2BCEE6F0" w:rsidR="00E97336" w:rsidRPr="00E56C0B" w:rsidRDefault="00E97336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E97336" w:rsidRPr="00856955" w:rsidRDefault="00E97336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E97336" w:rsidRPr="00856955" w:rsidRDefault="00E97336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5EA5D0C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702B1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14A82A" w14:textId="77777777" w:rsidR="00E97336" w:rsidRDefault="00E97336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</w:p>
  <w:p w14:paraId="5A84485F" w14:textId="2B00FE8A" w:rsidR="00E97336" w:rsidRPr="00E56C0B" w:rsidRDefault="00E97336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31BF22" wp14:editId="6F7E74BC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5636260" cy="385445"/>
              <wp:effectExtent l="0" t="0" r="2540" b="0"/>
              <wp:wrapNone/>
              <wp:docPr id="19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9F24A" w14:textId="77777777" w:rsidR="00E97336" w:rsidRPr="00EB7723" w:rsidRDefault="00E97336" w:rsidP="006D132A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31BF22" id="_x0000_s1035" style="position:absolute;margin-left:0;margin-top:-.05pt;width:443.8pt;height:30.35pt;z-index:251664384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">
              <v:line id="Line 9" o:spid="_x0000_s1036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" strokeweight="3pt">
                <v:stroke linestyle="thinThin"/>
              </v:line>
              <v:rect id="Rectangle 10" o:spid="_x0000_s1037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" filled="f" stroked="f">
                <v:textbox>
                  <w:txbxContent>
                    <w:p w14:paraId="75E9F24A" w14:textId="77777777" w:rsidR="00E97336" w:rsidRPr="00EB7723" w:rsidRDefault="00E97336" w:rsidP="006D132A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6858"/>
        </w:tabs>
        <w:ind w:left="685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0E75475"/>
    <w:multiLevelType w:val="hybridMultilevel"/>
    <w:tmpl w:val="27BEF038"/>
    <w:lvl w:ilvl="0" w:tplc="19DED4E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015A0EA5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043510F4"/>
    <w:multiLevelType w:val="hybridMultilevel"/>
    <w:tmpl w:val="50BC9240"/>
    <w:lvl w:ilvl="0" w:tplc="DF0687D4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EA10F2"/>
    <w:multiLevelType w:val="multilevel"/>
    <w:tmpl w:val="B2CA6E9A"/>
    <w:lvl w:ilvl="0">
      <w:start w:val="1"/>
      <w:numFmt w:val="decimal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3" w15:restartNumberingAfterBreak="0">
    <w:nsid w:val="0FE32048"/>
    <w:multiLevelType w:val="multilevel"/>
    <w:tmpl w:val="6500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5E1724"/>
    <w:multiLevelType w:val="hybridMultilevel"/>
    <w:tmpl w:val="58BA5178"/>
    <w:lvl w:ilvl="0" w:tplc="3DC29D3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87D3378"/>
    <w:multiLevelType w:val="hybridMultilevel"/>
    <w:tmpl w:val="8EFE2C00"/>
    <w:lvl w:ilvl="0" w:tplc="17EE8C80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BE97C11"/>
    <w:multiLevelType w:val="hybridMultilevel"/>
    <w:tmpl w:val="BC94FC5A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501216"/>
    <w:multiLevelType w:val="hybridMultilevel"/>
    <w:tmpl w:val="641CFC34"/>
    <w:lvl w:ilvl="0" w:tplc="A928DD1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27430C"/>
    <w:multiLevelType w:val="hybridMultilevel"/>
    <w:tmpl w:val="892601DC"/>
    <w:lvl w:ilvl="0" w:tplc="39803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A7F54F2"/>
    <w:multiLevelType w:val="multilevel"/>
    <w:tmpl w:val="2C92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963212"/>
    <w:multiLevelType w:val="hybridMultilevel"/>
    <w:tmpl w:val="93B0688A"/>
    <w:lvl w:ilvl="0" w:tplc="C1EC02E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FA65939"/>
    <w:multiLevelType w:val="hybridMultilevel"/>
    <w:tmpl w:val="25EAD54C"/>
    <w:lvl w:ilvl="0" w:tplc="029C9830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7BF7544"/>
    <w:multiLevelType w:val="multilevel"/>
    <w:tmpl w:val="F98C0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5E1B12"/>
    <w:multiLevelType w:val="multilevel"/>
    <w:tmpl w:val="642A3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566079"/>
    <w:multiLevelType w:val="hybridMultilevel"/>
    <w:tmpl w:val="DEC4B79A"/>
    <w:lvl w:ilvl="0" w:tplc="B04E330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36E20FC"/>
    <w:multiLevelType w:val="hybridMultilevel"/>
    <w:tmpl w:val="E408CD90"/>
    <w:lvl w:ilvl="0" w:tplc="64CA1F0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"/>
    <w:lvlOverride w:ilvl="0">
      <w:startOverride w:val="1"/>
    </w:lvlOverride>
  </w:num>
  <w:num w:numId="11">
    <w:abstractNumId w:val="9"/>
  </w:num>
  <w:num w:numId="12">
    <w:abstractNumId w:val="11"/>
  </w:num>
  <w:num w:numId="13">
    <w:abstractNumId w:val="16"/>
  </w:num>
  <w:num w:numId="14">
    <w:abstractNumId w:val="20"/>
  </w:num>
  <w:num w:numId="15">
    <w:abstractNumId w:val="17"/>
  </w:num>
  <w:num w:numId="16">
    <w:abstractNumId w:val="10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12"/>
  </w:num>
  <w:num w:numId="26">
    <w:abstractNumId w:val="24"/>
  </w:num>
  <w:num w:numId="27">
    <w:abstractNumId w:val="21"/>
  </w:num>
  <w:num w:numId="28">
    <w:abstractNumId w:val="18"/>
  </w:num>
  <w:num w:numId="29">
    <w:abstractNumId w:val="19"/>
  </w:num>
  <w:num w:numId="30">
    <w:abstractNumId w:val="13"/>
  </w:num>
  <w:num w:numId="31">
    <w:abstractNumId w:val="14"/>
  </w:num>
  <w:num w:numId="32">
    <w:abstractNumId w:val="25"/>
  </w:num>
  <w:num w:numId="33">
    <w:abstractNumId w:val="22"/>
  </w:num>
  <w:num w:numId="34">
    <w:abstractNumId w:val="23"/>
  </w:num>
  <w:num w:numId="35">
    <w:abstractNumId w:val="15"/>
  </w:num>
  <w:num w:numId="36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3907"/>
    <w:rsid w:val="000204B1"/>
    <w:rsid w:val="00023C1C"/>
    <w:rsid w:val="00023E8D"/>
    <w:rsid w:val="00031D52"/>
    <w:rsid w:val="000349F6"/>
    <w:rsid w:val="000425AB"/>
    <w:rsid w:val="000446AE"/>
    <w:rsid w:val="00047F4E"/>
    <w:rsid w:val="00060083"/>
    <w:rsid w:val="00066029"/>
    <w:rsid w:val="00071068"/>
    <w:rsid w:val="00073330"/>
    <w:rsid w:val="00086216"/>
    <w:rsid w:val="000A56E4"/>
    <w:rsid w:val="000B635F"/>
    <w:rsid w:val="000B6D60"/>
    <w:rsid w:val="000C472C"/>
    <w:rsid w:val="000C5960"/>
    <w:rsid w:val="000E0999"/>
    <w:rsid w:val="00100DC8"/>
    <w:rsid w:val="00102F8B"/>
    <w:rsid w:val="00105717"/>
    <w:rsid w:val="001139E4"/>
    <w:rsid w:val="00121990"/>
    <w:rsid w:val="00123075"/>
    <w:rsid w:val="00145525"/>
    <w:rsid w:val="001508B4"/>
    <w:rsid w:val="00153858"/>
    <w:rsid w:val="00154377"/>
    <w:rsid w:val="00155B63"/>
    <w:rsid w:val="0016755A"/>
    <w:rsid w:val="00167A20"/>
    <w:rsid w:val="00172A27"/>
    <w:rsid w:val="00173A8A"/>
    <w:rsid w:val="00186A26"/>
    <w:rsid w:val="00191D24"/>
    <w:rsid w:val="00196FA0"/>
    <w:rsid w:val="001A174B"/>
    <w:rsid w:val="001A4F50"/>
    <w:rsid w:val="001A73A3"/>
    <w:rsid w:val="001B31D8"/>
    <w:rsid w:val="001B7A0B"/>
    <w:rsid w:val="001C3EF6"/>
    <w:rsid w:val="001C511E"/>
    <w:rsid w:val="001C5F4B"/>
    <w:rsid w:val="001D1AB4"/>
    <w:rsid w:val="001D2D58"/>
    <w:rsid w:val="001D4FDA"/>
    <w:rsid w:val="001F16E2"/>
    <w:rsid w:val="001F205A"/>
    <w:rsid w:val="001F5053"/>
    <w:rsid w:val="0020007E"/>
    <w:rsid w:val="00207D8A"/>
    <w:rsid w:val="00214EE1"/>
    <w:rsid w:val="00220015"/>
    <w:rsid w:val="002370A2"/>
    <w:rsid w:val="00243D76"/>
    <w:rsid w:val="00244457"/>
    <w:rsid w:val="00245479"/>
    <w:rsid w:val="00250D8E"/>
    <w:rsid w:val="00251C21"/>
    <w:rsid w:val="00262EA4"/>
    <w:rsid w:val="00266488"/>
    <w:rsid w:val="00273759"/>
    <w:rsid w:val="00291797"/>
    <w:rsid w:val="002947B9"/>
    <w:rsid w:val="00294C2D"/>
    <w:rsid w:val="002A0096"/>
    <w:rsid w:val="002A1FA3"/>
    <w:rsid w:val="002A2599"/>
    <w:rsid w:val="002A560A"/>
    <w:rsid w:val="002B45CE"/>
    <w:rsid w:val="002E0042"/>
    <w:rsid w:val="002E2EB6"/>
    <w:rsid w:val="002F42A3"/>
    <w:rsid w:val="002F7A55"/>
    <w:rsid w:val="0030402B"/>
    <w:rsid w:val="003044CF"/>
    <w:rsid w:val="003279D7"/>
    <w:rsid w:val="003279EE"/>
    <w:rsid w:val="003462FA"/>
    <w:rsid w:val="003475BE"/>
    <w:rsid w:val="0035239E"/>
    <w:rsid w:val="003535FE"/>
    <w:rsid w:val="0037245F"/>
    <w:rsid w:val="0038074B"/>
    <w:rsid w:val="00382958"/>
    <w:rsid w:val="00396635"/>
    <w:rsid w:val="00396961"/>
    <w:rsid w:val="003A281B"/>
    <w:rsid w:val="003A2CB6"/>
    <w:rsid w:val="003A4F26"/>
    <w:rsid w:val="003A5167"/>
    <w:rsid w:val="003A6B4A"/>
    <w:rsid w:val="003D487D"/>
    <w:rsid w:val="003E16EA"/>
    <w:rsid w:val="003E17F9"/>
    <w:rsid w:val="003F7D96"/>
    <w:rsid w:val="0040060E"/>
    <w:rsid w:val="004373B0"/>
    <w:rsid w:val="00441F8B"/>
    <w:rsid w:val="0044591B"/>
    <w:rsid w:val="004466B0"/>
    <w:rsid w:val="00450213"/>
    <w:rsid w:val="00452323"/>
    <w:rsid w:val="00453005"/>
    <w:rsid w:val="0045673B"/>
    <w:rsid w:val="0046495A"/>
    <w:rsid w:val="004868D4"/>
    <w:rsid w:val="0049279F"/>
    <w:rsid w:val="004A052D"/>
    <w:rsid w:val="004A59A7"/>
    <w:rsid w:val="004C112D"/>
    <w:rsid w:val="004D26ED"/>
    <w:rsid w:val="004F1786"/>
    <w:rsid w:val="005004C5"/>
    <w:rsid w:val="00513BC6"/>
    <w:rsid w:val="00513E0F"/>
    <w:rsid w:val="00516C7B"/>
    <w:rsid w:val="00517FB0"/>
    <w:rsid w:val="00520759"/>
    <w:rsid w:val="00521BB1"/>
    <w:rsid w:val="005410B6"/>
    <w:rsid w:val="00545B3C"/>
    <w:rsid w:val="00546102"/>
    <w:rsid w:val="005466C4"/>
    <w:rsid w:val="00547C60"/>
    <w:rsid w:val="00552BB0"/>
    <w:rsid w:val="00561A2E"/>
    <w:rsid w:val="005662EF"/>
    <w:rsid w:val="00567315"/>
    <w:rsid w:val="00574960"/>
    <w:rsid w:val="00580BB3"/>
    <w:rsid w:val="005879BF"/>
    <w:rsid w:val="00590089"/>
    <w:rsid w:val="00591A3F"/>
    <w:rsid w:val="00596A7A"/>
    <w:rsid w:val="005A44C7"/>
    <w:rsid w:val="005A7DE6"/>
    <w:rsid w:val="005B21BE"/>
    <w:rsid w:val="005D0C31"/>
    <w:rsid w:val="005D7B1A"/>
    <w:rsid w:val="005E26F5"/>
    <w:rsid w:val="005E7128"/>
    <w:rsid w:val="005F5DBB"/>
    <w:rsid w:val="0060020B"/>
    <w:rsid w:val="00600AB1"/>
    <w:rsid w:val="006104C6"/>
    <w:rsid w:val="0061163C"/>
    <w:rsid w:val="0061174A"/>
    <w:rsid w:val="0063251C"/>
    <w:rsid w:val="0063448A"/>
    <w:rsid w:val="00636E21"/>
    <w:rsid w:val="00667D2D"/>
    <w:rsid w:val="00674F2B"/>
    <w:rsid w:val="006A2A67"/>
    <w:rsid w:val="006A4689"/>
    <w:rsid w:val="006B16E1"/>
    <w:rsid w:val="006B224C"/>
    <w:rsid w:val="006D132A"/>
    <w:rsid w:val="006D3333"/>
    <w:rsid w:val="006E138C"/>
    <w:rsid w:val="006E3352"/>
    <w:rsid w:val="006E55EE"/>
    <w:rsid w:val="006F1E3F"/>
    <w:rsid w:val="007178B3"/>
    <w:rsid w:val="007301FD"/>
    <w:rsid w:val="00740D66"/>
    <w:rsid w:val="0074113E"/>
    <w:rsid w:val="00741A92"/>
    <w:rsid w:val="00753D0C"/>
    <w:rsid w:val="007736B2"/>
    <w:rsid w:val="007834BF"/>
    <w:rsid w:val="00791F5A"/>
    <w:rsid w:val="00794BE3"/>
    <w:rsid w:val="0079589D"/>
    <w:rsid w:val="007B004D"/>
    <w:rsid w:val="007B564A"/>
    <w:rsid w:val="007E1287"/>
    <w:rsid w:val="007E12D0"/>
    <w:rsid w:val="007F1725"/>
    <w:rsid w:val="0080274D"/>
    <w:rsid w:val="00802D31"/>
    <w:rsid w:val="00811121"/>
    <w:rsid w:val="00822FD7"/>
    <w:rsid w:val="008238D0"/>
    <w:rsid w:val="00825288"/>
    <w:rsid w:val="008270D4"/>
    <w:rsid w:val="008409EA"/>
    <w:rsid w:val="00851E4D"/>
    <w:rsid w:val="00852DBD"/>
    <w:rsid w:val="00856955"/>
    <w:rsid w:val="00883E9E"/>
    <w:rsid w:val="0088424E"/>
    <w:rsid w:val="008938DA"/>
    <w:rsid w:val="00896420"/>
    <w:rsid w:val="00897883"/>
    <w:rsid w:val="008B175E"/>
    <w:rsid w:val="008B606E"/>
    <w:rsid w:val="008C14B5"/>
    <w:rsid w:val="008C16B2"/>
    <w:rsid w:val="008C467E"/>
    <w:rsid w:val="008D039B"/>
    <w:rsid w:val="008D6C09"/>
    <w:rsid w:val="008D78C5"/>
    <w:rsid w:val="008E5476"/>
    <w:rsid w:val="008F3AB4"/>
    <w:rsid w:val="008F3FD6"/>
    <w:rsid w:val="00904B98"/>
    <w:rsid w:val="00910A5C"/>
    <w:rsid w:val="00913BBE"/>
    <w:rsid w:val="009170F2"/>
    <w:rsid w:val="00925317"/>
    <w:rsid w:val="00931AE9"/>
    <w:rsid w:val="00935512"/>
    <w:rsid w:val="00941DB9"/>
    <w:rsid w:val="009432D2"/>
    <w:rsid w:val="009436D1"/>
    <w:rsid w:val="00943A91"/>
    <w:rsid w:val="0094425F"/>
    <w:rsid w:val="00963AB5"/>
    <w:rsid w:val="00964FC1"/>
    <w:rsid w:val="00967937"/>
    <w:rsid w:val="00976F7A"/>
    <w:rsid w:val="009812F2"/>
    <w:rsid w:val="00987260"/>
    <w:rsid w:val="009933DE"/>
    <w:rsid w:val="009A6D96"/>
    <w:rsid w:val="009B7FD5"/>
    <w:rsid w:val="009C2C82"/>
    <w:rsid w:val="009C5598"/>
    <w:rsid w:val="009C6C06"/>
    <w:rsid w:val="009E57CF"/>
    <w:rsid w:val="009E5D66"/>
    <w:rsid w:val="009E6B60"/>
    <w:rsid w:val="009F00B7"/>
    <w:rsid w:val="009F53D2"/>
    <w:rsid w:val="00A00649"/>
    <w:rsid w:val="00A02BB5"/>
    <w:rsid w:val="00A02E11"/>
    <w:rsid w:val="00A0624E"/>
    <w:rsid w:val="00A1219A"/>
    <w:rsid w:val="00A1227C"/>
    <w:rsid w:val="00A1408A"/>
    <w:rsid w:val="00A30D48"/>
    <w:rsid w:val="00A31485"/>
    <w:rsid w:val="00A33CC1"/>
    <w:rsid w:val="00A3495D"/>
    <w:rsid w:val="00A46F83"/>
    <w:rsid w:val="00A53231"/>
    <w:rsid w:val="00A6485C"/>
    <w:rsid w:val="00A65A5E"/>
    <w:rsid w:val="00A65C4D"/>
    <w:rsid w:val="00A745FE"/>
    <w:rsid w:val="00A82EDE"/>
    <w:rsid w:val="00A8781D"/>
    <w:rsid w:val="00A91A54"/>
    <w:rsid w:val="00A95D13"/>
    <w:rsid w:val="00A970AD"/>
    <w:rsid w:val="00AA50A1"/>
    <w:rsid w:val="00AB6875"/>
    <w:rsid w:val="00AC31FA"/>
    <w:rsid w:val="00AD02FF"/>
    <w:rsid w:val="00AD128C"/>
    <w:rsid w:val="00AD752A"/>
    <w:rsid w:val="00AD78F4"/>
    <w:rsid w:val="00AE600B"/>
    <w:rsid w:val="00AE7CDE"/>
    <w:rsid w:val="00AF5514"/>
    <w:rsid w:val="00B11667"/>
    <w:rsid w:val="00B16BD0"/>
    <w:rsid w:val="00B232A5"/>
    <w:rsid w:val="00B2444F"/>
    <w:rsid w:val="00B4246D"/>
    <w:rsid w:val="00B42F03"/>
    <w:rsid w:val="00B5427A"/>
    <w:rsid w:val="00B64263"/>
    <w:rsid w:val="00B661B8"/>
    <w:rsid w:val="00B74C5F"/>
    <w:rsid w:val="00B91A6F"/>
    <w:rsid w:val="00BA2C86"/>
    <w:rsid w:val="00BA3159"/>
    <w:rsid w:val="00BA4D0E"/>
    <w:rsid w:val="00BB5345"/>
    <w:rsid w:val="00BC4F82"/>
    <w:rsid w:val="00BD4CEE"/>
    <w:rsid w:val="00BD59DA"/>
    <w:rsid w:val="00BD71A6"/>
    <w:rsid w:val="00BE4066"/>
    <w:rsid w:val="00BE59D8"/>
    <w:rsid w:val="00BF0CCA"/>
    <w:rsid w:val="00BF4B34"/>
    <w:rsid w:val="00BF56F8"/>
    <w:rsid w:val="00C0207A"/>
    <w:rsid w:val="00C02D1C"/>
    <w:rsid w:val="00C0320E"/>
    <w:rsid w:val="00C03C68"/>
    <w:rsid w:val="00C05FF8"/>
    <w:rsid w:val="00C11DCE"/>
    <w:rsid w:val="00C40BED"/>
    <w:rsid w:val="00C43794"/>
    <w:rsid w:val="00C50E98"/>
    <w:rsid w:val="00C6058E"/>
    <w:rsid w:val="00C631DB"/>
    <w:rsid w:val="00C828AA"/>
    <w:rsid w:val="00C95242"/>
    <w:rsid w:val="00CA2949"/>
    <w:rsid w:val="00CB202A"/>
    <w:rsid w:val="00CB2392"/>
    <w:rsid w:val="00CC467A"/>
    <w:rsid w:val="00CC51D6"/>
    <w:rsid w:val="00CC727B"/>
    <w:rsid w:val="00CC75C9"/>
    <w:rsid w:val="00CD6360"/>
    <w:rsid w:val="00CE32CA"/>
    <w:rsid w:val="00CE7FBA"/>
    <w:rsid w:val="00CF023D"/>
    <w:rsid w:val="00D00130"/>
    <w:rsid w:val="00D032C8"/>
    <w:rsid w:val="00D067A2"/>
    <w:rsid w:val="00D078D1"/>
    <w:rsid w:val="00D15BAD"/>
    <w:rsid w:val="00D210D8"/>
    <w:rsid w:val="00D21C3E"/>
    <w:rsid w:val="00D25008"/>
    <w:rsid w:val="00D268CA"/>
    <w:rsid w:val="00D319EF"/>
    <w:rsid w:val="00D547BD"/>
    <w:rsid w:val="00D724ED"/>
    <w:rsid w:val="00D756D2"/>
    <w:rsid w:val="00D844AD"/>
    <w:rsid w:val="00D85EF8"/>
    <w:rsid w:val="00D92920"/>
    <w:rsid w:val="00D933BF"/>
    <w:rsid w:val="00DA2683"/>
    <w:rsid w:val="00DB3E63"/>
    <w:rsid w:val="00DB60F4"/>
    <w:rsid w:val="00DB7817"/>
    <w:rsid w:val="00DD2EF2"/>
    <w:rsid w:val="00DD7699"/>
    <w:rsid w:val="00DE00E2"/>
    <w:rsid w:val="00DE1CAF"/>
    <w:rsid w:val="00DE4A07"/>
    <w:rsid w:val="00DF1AD0"/>
    <w:rsid w:val="00E00842"/>
    <w:rsid w:val="00E13B23"/>
    <w:rsid w:val="00E1413C"/>
    <w:rsid w:val="00E240CD"/>
    <w:rsid w:val="00E25EFE"/>
    <w:rsid w:val="00E36B6E"/>
    <w:rsid w:val="00E36FE3"/>
    <w:rsid w:val="00E4054C"/>
    <w:rsid w:val="00E43411"/>
    <w:rsid w:val="00E44A2C"/>
    <w:rsid w:val="00E463A8"/>
    <w:rsid w:val="00E52F93"/>
    <w:rsid w:val="00E544AA"/>
    <w:rsid w:val="00E56C0B"/>
    <w:rsid w:val="00E56EAC"/>
    <w:rsid w:val="00E62CF6"/>
    <w:rsid w:val="00E72584"/>
    <w:rsid w:val="00E76626"/>
    <w:rsid w:val="00E874E9"/>
    <w:rsid w:val="00E91345"/>
    <w:rsid w:val="00E97336"/>
    <w:rsid w:val="00EB1C29"/>
    <w:rsid w:val="00EC1077"/>
    <w:rsid w:val="00EC3D55"/>
    <w:rsid w:val="00F10F46"/>
    <w:rsid w:val="00F144F9"/>
    <w:rsid w:val="00F21128"/>
    <w:rsid w:val="00F22FE5"/>
    <w:rsid w:val="00F3050E"/>
    <w:rsid w:val="00F3264A"/>
    <w:rsid w:val="00F56602"/>
    <w:rsid w:val="00F5775D"/>
    <w:rsid w:val="00F630F9"/>
    <w:rsid w:val="00F6457E"/>
    <w:rsid w:val="00F66C84"/>
    <w:rsid w:val="00F83227"/>
    <w:rsid w:val="00F8391B"/>
    <w:rsid w:val="00FB0D44"/>
    <w:rsid w:val="00FB0E29"/>
    <w:rsid w:val="00FB22DF"/>
    <w:rsid w:val="00FC18B6"/>
    <w:rsid w:val="00FC3E8B"/>
    <w:rsid w:val="00FC666B"/>
    <w:rsid w:val="00FF7CA6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chartTrackingRefBased/>
  <w15:docId w15:val="{40FCDF6A-DB18-4010-9E70-029E9DBBA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F7ECD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link w:val="aff5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6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7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8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9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a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b">
    <w:name w:val="footer"/>
    <w:basedOn w:val="a2"/>
    <w:link w:val="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c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d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e">
    <w:name w:val="文字"/>
    <w:basedOn w:val="a3"/>
    <w:link w:val="Char"/>
    <w:qFormat/>
    <w:rsid w:val="00145525"/>
    <w:pPr>
      <w:ind w:firstLine="480"/>
    </w:pPr>
  </w:style>
  <w:style w:type="paragraph" w:customStyle="1" w:styleId="afff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e"/>
    <w:rsid w:val="00145525"/>
  </w:style>
  <w:style w:type="character" w:customStyle="1" w:styleId="13">
    <w:name w:val="页脚 字符1"/>
    <w:link w:val="affb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f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0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1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0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d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2">
    <w:name w:val="Normal (Web)"/>
    <w:basedOn w:val="a2"/>
    <w:uiPriority w:val="99"/>
    <w:semiHidden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3">
    <w:name w:val="页脚 字符"/>
    <w:uiPriority w:val="99"/>
    <w:rsid w:val="007B004D"/>
  </w:style>
  <w:style w:type="character" w:customStyle="1" w:styleId="aff5">
    <w:name w:val="页眉 字符"/>
    <w:basedOn w:val="a4"/>
    <w:link w:val="aff4"/>
    <w:uiPriority w:val="99"/>
    <w:rsid w:val="006D132A"/>
    <w:rPr>
      <w:kern w:val="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F3264A"/>
    <w:rPr>
      <w:rFonts w:ascii="宋体" w:eastAsia="宋体" w:hAnsi="宋体" w:cs="宋体"/>
      <w:sz w:val="24"/>
      <w:szCs w:val="24"/>
    </w:rPr>
  </w:style>
  <w:style w:type="paragraph" w:customStyle="1" w:styleId="comments-section">
    <w:name w:val="comments-section"/>
    <w:basedOn w:val="a2"/>
    <w:rsid w:val="004373B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pun">
    <w:name w:val="pun"/>
    <w:basedOn w:val="a4"/>
    <w:rsid w:val="004A052D"/>
  </w:style>
  <w:style w:type="character" w:customStyle="1" w:styleId="pln">
    <w:name w:val="pln"/>
    <w:basedOn w:val="a4"/>
    <w:rsid w:val="004A052D"/>
  </w:style>
  <w:style w:type="character" w:customStyle="1" w:styleId="str">
    <w:name w:val="str"/>
    <w:basedOn w:val="a4"/>
    <w:rsid w:val="004A052D"/>
  </w:style>
  <w:style w:type="paragraph" w:styleId="HTML0">
    <w:name w:val="HTML Preformatted"/>
    <w:basedOn w:val="a2"/>
    <w:link w:val="HTML1"/>
    <w:uiPriority w:val="99"/>
    <w:semiHidden/>
    <w:unhideWhenUsed/>
    <w:rsid w:val="00561A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4"/>
    <w:link w:val="HTML0"/>
    <w:uiPriority w:val="99"/>
    <w:semiHidden/>
    <w:rsid w:val="00561A2E"/>
    <w:rPr>
      <w:rFonts w:ascii="宋体" w:hAnsi="宋体" w:cs="宋体"/>
      <w:sz w:val="24"/>
      <w:szCs w:val="24"/>
    </w:rPr>
  </w:style>
  <w:style w:type="character" w:customStyle="1" w:styleId="hljs-meta">
    <w:name w:val="hljs-meta"/>
    <w:basedOn w:val="a4"/>
    <w:rsid w:val="00561A2E"/>
  </w:style>
  <w:style w:type="character" w:customStyle="1" w:styleId="hljs-meta-keyword">
    <w:name w:val="hljs-meta-keyword"/>
    <w:basedOn w:val="a4"/>
    <w:rsid w:val="00561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1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footer" Target="footer1.xml"/><Relationship Id="rId26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hyperlink" Target="https://nju-ics.gitbooks.io/ics2018-programming-assignment/content/1.6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oter" Target="footer2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948914729@qq.com" TargetMode="External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8.emf"/><Relationship Id="rId28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11.tmp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1E750-62B7-45A6-BB45-9BE18AC87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21</Pages>
  <Words>2128</Words>
  <Characters>12133</Characters>
  <Application>Microsoft Office Word</Application>
  <DocSecurity>0</DocSecurity>
  <PresentationFormat/>
  <Lines>101</Lines>
  <Paragraphs>28</Paragraphs>
  <Slides>0</Slides>
  <Notes>0</Notes>
  <HiddenSlides>0</HiddenSlides>
  <MMClips>0</MMClips>
  <ScaleCrop>false</ScaleCrop>
  <Manager/>
  <Company>HUST</Company>
  <LinksUpToDate>false</LinksUpToDate>
  <CharactersWithSpaces>14233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董超</cp:lastModifiedBy>
  <cp:revision>91</cp:revision>
  <cp:lastPrinted>2017-10-31T03:40:00Z</cp:lastPrinted>
  <dcterms:created xsi:type="dcterms:W3CDTF">2018-12-12T03:17:00Z</dcterms:created>
  <dcterms:modified xsi:type="dcterms:W3CDTF">2019-01-10T13:23:00Z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